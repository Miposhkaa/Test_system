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36239F" w14:textId="77777777" w:rsidR="009F7050" w:rsidRDefault="009F7050" w:rsidP="009F7050">
      <w:pPr>
        <w:tabs>
          <w:tab w:val="left" w:pos="0"/>
        </w:tabs>
        <w:jc w:val="center"/>
        <w:rPr>
          <w:color w:val="000000"/>
          <w:sz w:val="28"/>
          <w:szCs w:val="28"/>
        </w:rPr>
      </w:pPr>
      <w:bookmarkStart w:id="0" w:name="_Hlk73012874"/>
      <w:bookmarkEnd w:id="0"/>
      <w:r>
        <w:rPr>
          <w:color w:val="000000"/>
          <w:sz w:val="28"/>
          <w:szCs w:val="28"/>
        </w:rPr>
        <w:t>МИНОБРНАУКИ РОССИИ</w:t>
      </w:r>
    </w:p>
    <w:p w14:paraId="0C018679" w14:textId="77777777" w:rsidR="009F7050" w:rsidRDefault="009F7050" w:rsidP="009F7050">
      <w:pPr>
        <w:ind w:left="-426" w:right="-286"/>
        <w:jc w:val="center"/>
        <w:rPr>
          <w:color w:val="000000"/>
          <w:spacing w:val="-20"/>
          <w:sz w:val="28"/>
          <w:szCs w:val="28"/>
        </w:rPr>
      </w:pPr>
      <w:r>
        <w:rPr>
          <w:color w:val="000000"/>
          <w:spacing w:val="-20"/>
          <w:sz w:val="28"/>
          <w:szCs w:val="28"/>
        </w:rPr>
        <w:t xml:space="preserve">ФЕДЕРАЛЬНОЕ ГОСУДАРСТВЕННОЕ БЮДЖЕТНОЕ ОБРАЗОВАТЕЛЬНОЕ УЧРЕЖДЕНИЕ </w:t>
      </w:r>
    </w:p>
    <w:p w14:paraId="31907F2A" w14:textId="77777777" w:rsidR="009F7050" w:rsidRDefault="009F7050" w:rsidP="009F7050">
      <w:pPr>
        <w:tabs>
          <w:tab w:val="left" w:pos="0"/>
        </w:tabs>
        <w:jc w:val="center"/>
        <w:rPr>
          <w:color w:val="000000"/>
          <w:spacing w:val="-20"/>
          <w:sz w:val="28"/>
          <w:szCs w:val="28"/>
        </w:rPr>
      </w:pPr>
      <w:r>
        <w:rPr>
          <w:color w:val="000000"/>
          <w:spacing w:val="-20"/>
          <w:sz w:val="28"/>
          <w:szCs w:val="28"/>
        </w:rPr>
        <w:t>ВЫСШЕГО ОБРАЗОВАНИЯ</w:t>
      </w:r>
    </w:p>
    <w:p w14:paraId="0F6B325F" w14:textId="77777777" w:rsidR="009F7050" w:rsidRDefault="009F7050" w:rsidP="009F7050">
      <w:pPr>
        <w:tabs>
          <w:tab w:val="left" w:pos="0"/>
        </w:tabs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«ВОРОНЕЖСКИЙ ГОСУДАРСТВЕННЫЙ УНИВЕРСИТЕТ»</w:t>
      </w:r>
    </w:p>
    <w:p w14:paraId="1E781E43" w14:textId="77777777" w:rsidR="009F7050" w:rsidRDefault="009F7050" w:rsidP="009F7050">
      <w:pPr>
        <w:tabs>
          <w:tab w:val="left" w:pos="0"/>
        </w:tabs>
        <w:jc w:val="center"/>
        <w:rPr>
          <w:b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(ФГБОУ ВО «ВГУ»)</w:t>
      </w:r>
    </w:p>
    <w:p w14:paraId="4658411A" w14:textId="77777777" w:rsidR="009F7050" w:rsidRDefault="009F7050" w:rsidP="00D01A7B">
      <w:pPr>
        <w:spacing w:line="360" w:lineRule="auto"/>
        <w:ind w:firstLine="0"/>
        <w:outlineLvl w:val="0"/>
        <w:rPr>
          <w:color w:val="000000"/>
          <w:sz w:val="28"/>
          <w:szCs w:val="28"/>
        </w:rPr>
      </w:pPr>
    </w:p>
    <w:p w14:paraId="42C650BF" w14:textId="77777777" w:rsidR="009F7050" w:rsidRDefault="009F7050" w:rsidP="009F7050">
      <w:pPr>
        <w:spacing w:line="360" w:lineRule="auto"/>
        <w:jc w:val="center"/>
        <w:outlineLvl w:val="0"/>
        <w:rPr>
          <w:i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Факультет компьютерных наук</w:t>
      </w:r>
    </w:p>
    <w:p w14:paraId="4D14821B" w14:textId="77777777" w:rsidR="009F7050" w:rsidRDefault="009F7050" w:rsidP="009F7050">
      <w:pPr>
        <w:spacing w:line="360" w:lineRule="auto"/>
        <w:jc w:val="center"/>
        <w:outlineLvl w:val="0"/>
        <w:rPr>
          <w:i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Кафедра информационных систем</w:t>
      </w:r>
    </w:p>
    <w:p w14:paraId="26D03408" w14:textId="54D88E98" w:rsidR="009F7050" w:rsidRDefault="009F7050" w:rsidP="009F7050">
      <w:pPr>
        <w:spacing w:line="360" w:lineRule="auto"/>
        <w:jc w:val="center"/>
        <w:rPr>
          <w:i/>
          <w:color w:val="000000"/>
          <w:sz w:val="28"/>
          <w:szCs w:val="28"/>
        </w:rPr>
      </w:pPr>
    </w:p>
    <w:p w14:paraId="12E34872" w14:textId="345EEE1E" w:rsidR="00D01A7B" w:rsidRDefault="00D01A7B" w:rsidP="009F7050">
      <w:pPr>
        <w:spacing w:line="360" w:lineRule="auto"/>
        <w:jc w:val="center"/>
        <w:rPr>
          <w:i/>
          <w:color w:val="000000"/>
          <w:sz w:val="28"/>
          <w:szCs w:val="28"/>
        </w:rPr>
      </w:pPr>
    </w:p>
    <w:p w14:paraId="38E1D149" w14:textId="77777777" w:rsidR="00D01A7B" w:rsidRDefault="00D01A7B" w:rsidP="009F7050">
      <w:pPr>
        <w:spacing w:line="360" w:lineRule="auto"/>
        <w:jc w:val="center"/>
        <w:rPr>
          <w:i/>
          <w:color w:val="000000"/>
          <w:sz w:val="28"/>
          <w:szCs w:val="28"/>
        </w:rPr>
      </w:pPr>
    </w:p>
    <w:p w14:paraId="2C57AACE" w14:textId="22CC987C" w:rsidR="00D01A7B" w:rsidRPr="00D01A7B" w:rsidRDefault="00EC261D" w:rsidP="00D01A7B">
      <w:pPr>
        <w:spacing w:after="172" w:line="264" w:lineRule="auto"/>
        <w:ind w:left="859" w:right="855" w:hanging="10"/>
        <w:jc w:val="center"/>
        <w:rPr>
          <w:sz w:val="28"/>
          <w:szCs w:val="28"/>
        </w:rPr>
      </w:pPr>
      <w:r>
        <w:rPr>
          <w:sz w:val="28"/>
          <w:szCs w:val="28"/>
        </w:rPr>
        <w:t>Онлайн тестирование</w:t>
      </w:r>
    </w:p>
    <w:p w14:paraId="3A4066BF" w14:textId="77777777" w:rsidR="00D01A7B" w:rsidRPr="00D01A7B" w:rsidRDefault="00D01A7B" w:rsidP="00D01A7B">
      <w:pPr>
        <w:spacing w:after="173" w:line="264" w:lineRule="auto"/>
        <w:ind w:left="859" w:right="855" w:hanging="10"/>
        <w:jc w:val="center"/>
        <w:rPr>
          <w:sz w:val="28"/>
          <w:szCs w:val="28"/>
        </w:rPr>
      </w:pPr>
      <w:r w:rsidRPr="00D01A7B">
        <w:rPr>
          <w:sz w:val="28"/>
          <w:szCs w:val="28"/>
        </w:rPr>
        <w:t xml:space="preserve">Курсовой проект </w:t>
      </w:r>
    </w:p>
    <w:p w14:paraId="53B272EB" w14:textId="77777777" w:rsidR="00D01A7B" w:rsidRPr="00D01A7B" w:rsidRDefault="00D01A7B" w:rsidP="00D01A7B">
      <w:pPr>
        <w:spacing w:after="135" w:line="264" w:lineRule="auto"/>
        <w:ind w:left="859" w:right="857" w:hanging="10"/>
        <w:jc w:val="center"/>
        <w:rPr>
          <w:sz w:val="28"/>
          <w:szCs w:val="28"/>
        </w:rPr>
      </w:pPr>
      <w:r w:rsidRPr="00D01A7B">
        <w:rPr>
          <w:sz w:val="28"/>
          <w:szCs w:val="28"/>
        </w:rPr>
        <w:t xml:space="preserve">по дисциплине Технологии программирования </w:t>
      </w:r>
    </w:p>
    <w:p w14:paraId="1C68D1CD" w14:textId="77777777" w:rsidR="009F7050" w:rsidRDefault="009F7050" w:rsidP="009F7050">
      <w:pPr>
        <w:spacing w:line="360" w:lineRule="auto"/>
        <w:jc w:val="center"/>
        <w:rPr>
          <w:i/>
          <w:color w:val="000000"/>
          <w:sz w:val="28"/>
          <w:szCs w:val="28"/>
        </w:rPr>
      </w:pPr>
    </w:p>
    <w:p w14:paraId="7C457677" w14:textId="77777777" w:rsidR="009F7050" w:rsidRDefault="009F7050" w:rsidP="009F7050">
      <w:pPr>
        <w:spacing w:line="360" w:lineRule="auto"/>
        <w:jc w:val="center"/>
        <w:rPr>
          <w:i/>
          <w:color w:val="000000"/>
          <w:sz w:val="28"/>
          <w:szCs w:val="28"/>
        </w:rPr>
      </w:pPr>
    </w:p>
    <w:p w14:paraId="6C747AD9" w14:textId="77777777" w:rsidR="009F7050" w:rsidRDefault="009F7050" w:rsidP="009F7050">
      <w:pPr>
        <w:spacing w:line="360" w:lineRule="auto"/>
        <w:jc w:val="center"/>
        <w:rPr>
          <w:iCs/>
          <w:color w:val="000000"/>
          <w:sz w:val="28"/>
          <w:szCs w:val="28"/>
        </w:rPr>
      </w:pPr>
    </w:p>
    <w:p w14:paraId="4B99B89D" w14:textId="77777777" w:rsidR="009F7050" w:rsidRDefault="009F7050" w:rsidP="009F7050">
      <w:pPr>
        <w:spacing w:line="360" w:lineRule="auto"/>
        <w:rPr>
          <w:color w:val="000000"/>
          <w:sz w:val="28"/>
          <w:szCs w:val="28"/>
        </w:rPr>
      </w:pPr>
    </w:p>
    <w:p w14:paraId="634C3A85" w14:textId="4DA949B5" w:rsidR="009F7050" w:rsidRDefault="009F7050" w:rsidP="009F7050">
      <w:pPr>
        <w:spacing w:line="360" w:lineRule="auto"/>
        <w:rPr>
          <w:color w:val="000000"/>
          <w:sz w:val="28"/>
          <w:szCs w:val="28"/>
        </w:rPr>
      </w:pPr>
    </w:p>
    <w:p w14:paraId="727D8808" w14:textId="77777777" w:rsidR="00D01A7B" w:rsidRDefault="00D01A7B" w:rsidP="009F7050">
      <w:pPr>
        <w:spacing w:line="360" w:lineRule="auto"/>
        <w:rPr>
          <w:color w:val="000000"/>
          <w:sz w:val="28"/>
          <w:szCs w:val="28"/>
        </w:rPr>
      </w:pPr>
    </w:p>
    <w:p w14:paraId="7E6DF833" w14:textId="77777777" w:rsidR="002D6798" w:rsidRDefault="002D6798" w:rsidP="009F7050">
      <w:pPr>
        <w:rPr>
          <w:i/>
          <w:color w:val="000000"/>
          <w:sz w:val="16"/>
          <w:szCs w:val="16"/>
        </w:rPr>
      </w:pPr>
    </w:p>
    <w:p w14:paraId="204F6383" w14:textId="6E774116" w:rsidR="00D01A7B" w:rsidRPr="00D01A7B" w:rsidRDefault="00D01A7B" w:rsidP="00D01A7B">
      <w:pPr>
        <w:spacing w:line="360" w:lineRule="auto"/>
        <w:ind w:left="847" w:hanging="10"/>
        <w:jc w:val="left"/>
        <w:rPr>
          <w:sz w:val="28"/>
          <w:szCs w:val="28"/>
        </w:rPr>
      </w:pPr>
      <w:r w:rsidRPr="00D01A7B">
        <w:rPr>
          <w:sz w:val="28"/>
          <w:szCs w:val="28"/>
        </w:rPr>
        <w:t>Обучающийся</w:t>
      </w:r>
      <w:r w:rsidRPr="00D01A7B">
        <w:rPr>
          <w:sz w:val="28"/>
          <w:szCs w:val="28"/>
          <w:u w:val="single" w:color="000000"/>
        </w:rPr>
        <w:t xml:space="preserve">                                </w:t>
      </w:r>
      <w:proofErr w:type="spellStart"/>
      <w:r w:rsidR="00244422">
        <w:rPr>
          <w:sz w:val="28"/>
          <w:szCs w:val="28"/>
        </w:rPr>
        <w:t>Асатрян</w:t>
      </w:r>
      <w:proofErr w:type="spellEnd"/>
      <w:r w:rsidR="00244422">
        <w:rPr>
          <w:sz w:val="28"/>
          <w:szCs w:val="28"/>
        </w:rPr>
        <w:t xml:space="preserve"> Р</w:t>
      </w:r>
      <w:r w:rsidRPr="00D01A7B">
        <w:rPr>
          <w:sz w:val="28"/>
          <w:szCs w:val="28"/>
        </w:rPr>
        <w:t>.</w:t>
      </w:r>
      <w:r w:rsidR="00244422">
        <w:rPr>
          <w:sz w:val="28"/>
          <w:szCs w:val="28"/>
        </w:rPr>
        <w:t>В.</w:t>
      </w:r>
      <w:r w:rsidRPr="00D01A7B">
        <w:rPr>
          <w:sz w:val="28"/>
          <w:szCs w:val="28"/>
        </w:rPr>
        <w:t xml:space="preserve">, __курс  </w:t>
      </w:r>
    </w:p>
    <w:p w14:paraId="20A949E5" w14:textId="327E5BE4" w:rsidR="00D01A7B" w:rsidRPr="00D01A7B" w:rsidRDefault="00D01A7B" w:rsidP="00D01A7B">
      <w:pPr>
        <w:spacing w:line="360" w:lineRule="auto"/>
        <w:ind w:left="847" w:right="617" w:hanging="10"/>
        <w:jc w:val="left"/>
        <w:rPr>
          <w:sz w:val="28"/>
          <w:szCs w:val="28"/>
        </w:rPr>
      </w:pPr>
      <w:r w:rsidRPr="00D01A7B">
        <w:rPr>
          <w:sz w:val="28"/>
          <w:szCs w:val="28"/>
        </w:rPr>
        <w:t>Обучающийся</w:t>
      </w:r>
      <w:r w:rsidRPr="00D01A7B">
        <w:rPr>
          <w:sz w:val="28"/>
          <w:szCs w:val="28"/>
          <w:u w:val="single" w:color="000000"/>
        </w:rPr>
        <w:t xml:space="preserve">                                </w:t>
      </w:r>
      <w:proofErr w:type="spellStart"/>
      <w:r w:rsidR="00244422">
        <w:rPr>
          <w:color w:val="000000"/>
          <w:sz w:val="28"/>
          <w:szCs w:val="28"/>
        </w:rPr>
        <w:t>Веремь</w:t>
      </w:r>
      <w:r w:rsidR="00EC261D">
        <w:rPr>
          <w:color w:val="000000"/>
          <w:sz w:val="28"/>
          <w:szCs w:val="28"/>
        </w:rPr>
        <w:t>ё</w:t>
      </w:r>
      <w:r w:rsidR="00244422">
        <w:rPr>
          <w:color w:val="000000"/>
          <w:sz w:val="28"/>
          <w:szCs w:val="28"/>
        </w:rPr>
        <w:t>в</w:t>
      </w:r>
      <w:proofErr w:type="spellEnd"/>
      <w:r w:rsidR="00244422">
        <w:rPr>
          <w:color w:val="000000"/>
          <w:sz w:val="28"/>
          <w:szCs w:val="28"/>
        </w:rPr>
        <w:t xml:space="preserve"> Д</w:t>
      </w:r>
      <w:r w:rsidRPr="00D01A7B">
        <w:rPr>
          <w:sz w:val="28"/>
          <w:szCs w:val="28"/>
        </w:rPr>
        <w:t>.</w:t>
      </w:r>
      <w:r w:rsidR="00EC261D">
        <w:rPr>
          <w:sz w:val="28"/>
          <w:szCs w:val="28"/>
        </w:rPr>
        <w:t>А</w:t>
      </w:r>
      <w:r w:rsidR="00244422">
        <w:rPr>
          <w:sz w:val="28"/>
          <w:szCs w:val="28"/>
        </w:rPr>
        <w:t>.</w:t>
      </w:r>
      <w:r w:rsidRPr="00D01A7B">
        <w:rPr>
          <w:sz w:val="28"/>
          <w:szCs w:val="28"/>
        </w:rPr>
        <w:t xml:space="preserve">, __курс  </w:t>
      </w:r>
    </w:p>
    <w:p w14:paraId="5B46EA0D" w14:textId="77777777" w:rsidR="00D01A7B" w:rsidRPr="00D01A7B" w:rsidRDefault="00D01A7B" w:rsidP="00D01A7B">
      <w:pPr>
        <w:spacing w:line="360" w:lineRule="auto"/>
        <w:ind w:left="837" w:right="617" w:firstLine="0"/>
        <w:jc w:val="left"/>
        <w:rPr>
          <w:sz w:val="28"/>
          <w:szCs w:val="28"/>
        </w:rPr>
      </w:pPr>
      <w:r w:rsidRPr="00D01A7B">
        <w:rPr>
          <w:sz w:val="28"/>
          <w:szCs w:val="28"/>
        </w:rPr>
        <w:t>Руководитель</w:t>
      </w:r>
      <w:r w:rsidRPr="00D01A7B">
        <w:rPr>
          <w:sz w:val="28"/>
          <w:szCs w:val="28"/>
          <w:u w:val="single" w:color="000000"/>
        </w:rPr>
        <w:t xml:space="preserve">                                 </w:t>
      </w:r>
      <w:r w:rsidRPr="00D01A7B">
        <w:rPr>
          <w:sz w:val="28"/>
          <w:szCs w:val="28"/>
        </w:rPr>
        <w:t>Тарасов В. С</w:t>
      </w:r>
      <w:r w:rsidRPr="00D01A7B">
        <w:rPr>
          <w:i/>
          <w:sz w:val="28"/>
          <w:szCs w:val="28"/>
        </w:rPr>
        <w:t>.</w:t>
      </w:r>
      <w:r w:rsidRPr="00D01A7B">
        <w:rPr>
          <w:sz w:val="28"/>
          <w:szCs w:val="28"/>
        </w:rPr>
        <w:t xml:space="preserve"> </w:t>
      </w:r>
    </w:p>
    <w:p w14:paraId="6C1B75FF" w14:textId="77777777" w:rsidR="009F7050" w:rsidRDefault="009F7050" w:rsidP="009F7050">
      <w:pPr>
        <w:spacing w:line="360" w:lineRule="auto"/>
        <w:rPr>
          <w:i/>
          <w:color w:val="000000"/>
          <w:sz w:val="28"/>
          <w:szCs w:val="28"/>
        </w:rPr>
      </w:pPr>
    </w:p>
    <w:p w14:paraId="748AB55D" w14:textId="77777777" w:rsidR="009F7050" w:rsidRDefault="009F7050" w:rsidP="009F7050">
      <w:pPr>
        <w:spacing w:line="360" w:lineRule="auto"/>
        <w:rPr>
          <w:i/>
          <w:color w:val="000000"/>
          <w:sz w:val="28"/>
          <w:szCs w:val="28"/>
        </w:rPr>
      </w:pPr>
    </w:p>
    <w:p w14:paraId="067127C4" w14:textId="52D9810F" w:rsidR="00B7154E" w:rsidRDefault="00B7154E" w:rsidP="00ED6A8B">
      <w:pPr>
        <w:spacing w:line="360" w:lineRule="auto"/>
        <w:ind w:firstLine="0"/>
        <w:rPr>
          <w:i/>
          <w:color w:val="000000"/>
          <w:sz w:val="28"/>
          <w:szCs w:val="28"/>
        </w:rPr>
      </w:pPr>
    </w:p>
    <w:p w14:paraId="7D38F71C" w14:textId="0D6CE523" w:rsidR="00244422" w:rsidRDefault="00244422" w:rsidP="00ED6A8B">
      <w:pPr>
        <w:spacing w:line="360" w:lineRule="auto"/>
        <w:ind w:firstLine="0"/>
        <w:rPr>
          <w:i/>
          <w:color w:val="000000"/>
          <w:sz w:val="28"/>
          <w:szCs w:val="28"/>
        </w:rPr>
      </w:pPr>
    </w:p>
    <w:p w14:paraId="259F1BD9" w14:textId="77777777" w:rsidR="00244422" w:rsidRDefault="00244422" w:rsidP="00ED6A8B">
      <w:pPr>
        <w:spacing w:line="360" w:lineRule="auto"/>
        <w:ind w:firstLine="0"/>
        <w:rPr>
          <w:i/>
          <w:color w:val="000000"/>
          <w:sz w:val="28"/>
          <w:szCs w:val="28"/>
        </w:rPr>
      </w:pPr>
    </w:p>
    <w:p w14:paraId="4EC678E2" w14:textId="2F18509E" w:rsidR="00244422" w:rsidRPr="00244422" w:rsidRDefault="009F7050" w:rsidP="00244422">
      <w:pPr>
        <w:spacing w:line="360" w:lineRule="auto"/>
        <w:jc w:val="center"/>
        <w:rPr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Воронеж</w:t>
      </w:r>
      <w:r>
        <w:rPr>
          <w:b/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2021</w:t>
      </w:r>
    </w:p>
    <w:p w14:paraId="674B6A13" w14:textId="77777777" w:rsidR="00B93782" w:rsidRDefault="00B93782" w:rsidP="002D6798">
      <w:pPr>
        <w:ind w:firstLine="0"/>
        <w:rPr>
          <w:rFonts w:ascii="Arial" w:hAnsi="Arial" w:cs="Arial"/>
        </w:rPr>
      </w:pPr>
    </w:p>
    <w:p w14:paraId="53314453" w14:textId="77777777" w:rsidR="002724F5" w:rsidRPr="00F11E92" w:rsidRDefault="00086AE7" w:rsidP="002724F5">
      <w:pPr>
        <w:pStyle w:val="aff8"/>
      </w:pPr>
      <w:bookmarkStart w:id="1" w:name="_Toc51676324"/>
      <w:bookmarkStart w:id="2" w:name="_Toc54024593"/>
      <w:bookmarkStart w:id="3" w:name="_Toc54025887"/>
      <w:bookmarkStart w:id="4" w:name="_Toc87414668"/>
      <w:r>
        <w:lastRenderedPageBreak/>
        <w:t>Содержание</w:t>
      </w:r>
      <w:bookmarkEnd w:id="1"/>
      <w:bookmarkEnd w:id="2"/>
      <w:bookmarkEnd w:id="3"/>
      <w:bookmarkEnd w:id="4"/>
    </w:p>
    <w:p w14:paraId="33B3D318" w14:textId="45064254" w:rsidR="006D3E2C" w:rsidRDefault="00FF0DCC">
      <w:pPr>
        <w:pStyle w:val="18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b/>
        </w:rPr>
        <w:fldChar w:fldCharType="begin"/>
      </w:r>
      <w:r>
        <w:rPr>
          <w:b/>
        </w:rPr>
        <w:instrText xml:space="preserve"> TOC \h \z \t "Титульный лист;1;титульный2;1;Главы;1;параграфы;2;пункты;3;Список используемых источников;1;Введение;1" </w:instrText>
      </w:r>
      <w:r>
        <w:rPr>
          <w:b/>
        </w:rPr>
        <w:fldChar w:fldCharType="separate"/>
      </w:r>
      <w:hyperlink w:anchor="_Toc87414668" w:history="1">
        <w:r w:rsidR="006D3E2C" w:rsidRPr="00945E12">
          <w:rPr>
            <w:rStyle w:val="aff7"/>
            <w:rFonts w:eastAsiaTheme="majorEastAsia"/>
            <w:noProof/>
          </w:rPr>
          <w:t>Содержание</w:t>
        </w:r>
        <w:r w:rsidR="006D3E2C">
          <w:rPr>
            <w:noProof/>
            <w:webHidden/>
          </w:rPr>
          <w:tab/>
        </w:r>
        <w:r w:rsidR="006D3E2C">
          <w:rPr>
            <w:noProof/>
            <w:webHidden/>
          </w:rPr>
          <w:fldChar w:fldCharType="begin"/>
        </w:r>
        <w:r w:rsidR="006D3E2C">
          <w:rPr>
            <w:noProof/>
            <w:webHidden/>
          </w:rPr>
          <w:instrText xml:space="preserve"> PAGEREF _Toc87414668 \h </w:instrText>
        </w:r>
        <w:r w:rsidR="006D3E2C">
          <w:rPr>
            <w:noProof/>
            <w:webHidden/>
          </w:rPr>
        </w:r>
        <w:r w:rsidR="006D3E2C">
          <w:rPr>
            <w:noProof/>
            <w:webHidden/>
          </w:rPr>
          <w:fldChar w:fldCharType="separate"/>
        </w:r>
        <w:r w:rsidR="00EC261D">
          <w:rPr>
            <w:noProof/>
            <w:webHidden/>
          </w:rPr>
          <w:t>1</w:t>
        </w:r>
        <w:r w:rsidR="006D3E2C">
          <w:rPr>
            <w:noProof/>
            <w:webHidden/>
          </w:rPr>
          <w:fldChar w:fldCharType="end"/>
        </w:r>
      </w:hyperlink>
    </w:p>
    <w:p w14:paraId="14B6216E" w14:textId="6142AE2F" w:rsidR="006D3E2C" w:rsidRDefault="00466E90">
      <w:pPr>
        <w:pStyle w:val="18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414669" w:history="1">
        <w:r w:rsidR="006D3E2C" w:rsidRPr="00945E12">
          <w:rPr>
            <w:rStyle w:val="aff7"/>
            <w:rFonts w:eastAsiaTheme="majorEastAsia"/>
            <w:noProof/>
          </w:rPr>
          <w:t>Введение</w:t>
        </w:r>
        <w:r w:rsidR="006D3E2C">
          <w:rPr>
            <w:noProof/>
            <w:webHidden/>
          </w:rPr>
          <w:tab/>
        </w:r>
        <w:r w:rsidR="006D3E2C">
          <w:rPr>
            <w:noProof/>
            <w:webHidden/>
          </w:rPr>
          <w:fldChar w:fldCharType="begin"/>
        </w:r>
        <w:r w:rsidR="006D3E2C">
          <w:rPr>
            <w:noProof/>
            <w:webHidden/>
          </w:rPr>
          <w:instrText xml:space="preserve"> PAGEREF _Toc87414669 \h </w:instrText>
        </w:r>
        <w:r w:rsidR="006D3E2C">
          <w:rPr>
            <w:noProof/>
            <w:webHidden/>
          </w:rPr>
        </w:r>
        <w:r w:rsidR="006D3E2C">
          <w:rPr>
            <w:noProof/>
            <w:webHidden/>
          </w:rPr>
          <w:fldChar w:fldCharType="separate"/>
        </w:r>
        <w:r w:rsidR="00EC261D">
          <w:rPr>
            <w:noProof/>
            <w:webHidden/>
          </w:rPr>
          <w:t>3</w:t>
        </w:r>
        <w:r w:rsidR="006D3E2C">
          <w:rPr>
            <w:noProof/>
            <w:webHidden/>
          </w:rPr>
          <w:fldChar w:fldCharType="end"/>
        </w:r>
      </w:hyperlink>
    </w:p>
    <w:p w14:paraId="2A2D270B" w14:textId="034887DC" w:rsidR="006D3E2C" w:rsidRDefault="00466E90">
      <w:pPr>
        <w:pStyle w:val="18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414670" w:history="1">
        <w:r w:rsidR="006D3E2C" w:rsidRPr="00945E12">
          <w:rPr>
            <w:rStyle w:val="aff7"/>
            <w:rFonts w:eastAsiaTheme="majorEastAsia"/>
            <w:noProof/>
          </w:rPr>
          <w:t>1</w:t>
        </w:r>
        <w:r w:rsidR="006D3E2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D3E2C" w:rsidRPr="00945E12">
          <w:rPr>
            <w:rStyle w:val="aff7"/>
            <w:rFonts w:eastAsiaTheme="majorEastAsia"/>
            <w:noProof/>
          </w:rPr>
          <w:t>Постановка задачи</w:t>
        </w:r>
        <w:r w:rsidR="006D3E2C">
          <w:rPr>
            <w:noProof/>
            <w:webHidden/>
          </w:rPr>
          <w:tab/>
        </w:r>
        <w:r w:rsidR="006D3E2C">
          <w:rPr>
            <w:noProof/>
            <w:webHidden/>
          </w:rPr>
          <w:fldChar w:fldCharType="begin"/>
        </w:r>
        <w:r w:rsidR="006D3E2C">
          <w:rPr>
            <w:noProof/>
            <w:webHidden/>
          </w:rPr>
          <w:instrText xml:space="preserve"> PAGEREF _Toc87414670 \h </w:instrText>
        </w:r>
        <w:r w:rsidR="006D3E2C">
          <w:rPr>
            <w:noProof/>
            <w:webHidden/>
          </w:rPr>
        </w:r>
        <w:r w:rsidR="006D3E2C">
          <w:rPr>
            <w:noProof/>
            <w:webHidden/>
          </w:rPr>
          <w:fldChar w:fldCharType="separate"/>
        </w:r>
        <w:r w:rsidR="00EC261D">
          <w:rPr>
            <w:noProof/>
            <w:webHidden/>
          </w:rPr>
          <w:t>5</w:t>
        </w:r>
        <w:r w:rsidR="006D3E2C">
          <w:rPr>
            <w:noProof/>
            <w:webHidden/>
          </w:rPr>
          <w:fldChar w:fldCharType="end"/>
        </w:r>
      </w:hyperlink>
    </w:p>
    <w:p w14:paraId="213F9FAC" w14:textId="3EC6B728" w:rsidR="006D3E2C" w:rsidRDefault="00466E90">
      <w:pPr>
        <w:pStyle w:val="18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414671" w:history="1">
        <w:r w:rsidR="006D3E2C" w:rsidRPr="00945E12">
          <w:rPr>
            <w:rStyle w:val="aff7"/>
            <w:rFonts w:eastAsiaTheme="majorEastAsia"/>
            <w:noProof/>
          </w:rPr>
          <w:t>2</w:t>
        </w:r>
        <w:r w:rsidR="006D3E2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D3E2C" w:rsidRPr="00945E12">
          <w:rPr>
            <w:rStyle w:val="aff7"/>
            <w:rFonts w:eastAsiaTheme="majorEastAsia"/>
            <w:noProof/>
            <w:lang w:eastAsia="ar-SA"/>
          </w:rPr>
          <w:t>Метод решения задачи</w:t>
        </w:r>
        <w:r w:rsidR="006D3E2C" w:rsidRPr="00945E12">
          <w:rPr>
            <w:rStyle w:val="aff7"/>
            <w:rFonts w:eastAsiaTheme="majorEastAsia"/>
            <w:noProof/>
          </w:rPr>
          <w:t>.</w:t>
        </w:r>
        <w:r w:rsidR="006D3E2C">
          <w:rPr>
            <w:noProof/>
            <w:webHidden/>
          </w:rPr>
          <w:tab/>
        </w:r>
        <w:r w:rsidR="006D3E2C">
          <w:rPr>
            <w:noProof/>
            <w:webHidden/>
          </w:rPr>
          <w:fldChar w:fldCharType="begin"/>
        </w:r>
        <w:r w:rsidR="006D3E2C">
          <w:rPr>
            <w:noProof/>
            <w:webHidden/>
          </w:rPr>
          <w:instrText xml:space="preserve"> PAGEREF _Toc87414671 \h </w:instrText>
        </w:r>
        <w:r w:rsidR="006D3E2C">
          <w:rPr>
            <w:noProof/>
            <w:webHidden/>
          </w:rPr>
        </w:r>
        <w:r w:rsidR="006D3E2C">
          <w:rPr>
            <w:noProof/>
            <w:webHidden/>
          </w:rPr>
          <w:fldChar w:fldCharType="separate"/>
        </w:r>
        <w:r w:rsidR="00EC261D">
          <w:rPr>
            <w:noProof/>
            <w:webHidden/>
          </w:rPr>
          <w:t>5</w:t>
        </w:r>
        <w:r w:rsidR="006D3E2C">
          <w:rPr>
            <w:noProof/>
            <w:webHidden/>
          </w:rPr>
          <w:fldChar w:fldCharType="end"/>
        </w:r>
      </w:hyperlink>
    </w:p>
    <w:p w14:paraId="20DD58B0" w14:textId="4A781FAA" w:rsidR="006D3E2C" w:rsidRDefault="00466E90">
      <w:pPr>
        <w:pStyle w:val="18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414672" w:history="1">
        <w:r w:rsidR="006D3E2C" w:rsidRPr="00945E12">
          <w:rPr>
            <w:rStyle w:val="aff7"/>
            <w:rFonts w:eastAsiaTheme="majorEastAsia"/>
            <w:noProof/>
          </w:rPr>
          <w:t>3</w:t>
        </w:r>
        <w:r w:rsidR="006D3E2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D3E2C" w:rsidRPr="00945E12">
          <w:rPr>
            <w:rStyle w:val="aff7"/>
            <w:rFonts w:eastAsiaTheme="majorEastAsia"/>
            <w:noProof/>
            <w:lang w:eastAsia="ar-SA"/>
          </w:rPr>
          <w:t>Инструментальные средства, использованные для разработки приложения</w:t>
        </w:r>
        <w:r w:rsidR="006D3E2C" w:rsidRPr="00945E12">
          <w:rPr>
            <w:rStyle w:val="aff7"/>
            <w:rFonts w:eastAsiaTheme="majorEastAsia"/>
            <w:noProof/>
          </w:rPr>
          <w:t>.</w:t>
        </w:r>
        <w:r w:rsidR="006D3E2C">
          <w:rPr>
            <w:noProof/>
            <w:webHidden/>
          </w:rPr>
          <w:tab/>
        </w:r>
        <w:r w:rsidR="006D3E2C">
          <w:rPr>
            <w:noProof/>
            <w:webHidden/>
          </w:rPr>
          <w:fldChar w:fldCharType="begin"/>
        </w:r>
        <w:r w:rsidR="006D3E2C">
          <w:rPr>
            <w:noProof/>
            <w:webHidden/>
          </w:rPr>
          <w:instrText xml:space="preserve"> PAGEREF _Toc87414672 \h </w:instrText>
        </w:r>
        <w:r w:rsidR="006D3E2C">
          <w:rPr>
            <w:noProof/>
            <w:webHidden/>
          </w:rPr>
        </w:r>
        <w:r w:rsidR="006D3E2C">
          <w:rPr>
            <w:noProof/>
            <w:webHidden/>
          </w:rPr>
          <w:fldChar w:fldCharType="separate"/>
        </w:r>
        <w:r w:rsidR="00EC261D">
          <w:rPr>
            <w:noProof/>
            <w:webHidden/>
          </w:rPr>
          <w:t>6</w:t>
        </w:r>
        <w:r w:rsidR="006D3E2C">
          <w:rPr>
            <w:noProof/>
            <w:webHidden/>
          </w:rPr>
          <w:fldChar w:fldCharType="end"/>
        </w:r>
      </w:hyperlink>
    </w:p>
    <w:p w14:paraId="66A00B30" w14:textId="67684DF8" w:rsidR="006D3E2C" w:rsidRDefault="00466E90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414673" w:history="1">
        <w:r w:rsidR="006D3E2C" w:rsidRPr="00945E12">
          <w:rPr>
            <w:rStyle w:val="aff7"/>
            <w:rFonts w:eastAsiaTheme="majorEastAsia"/>
            <w:noProof/>
          </w:rPr>
          <w:t>3.1</w:t>
        </w:r>
        <w:r w:rsidR="006D3E2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D3E2C" w:rsidRPr="00945E12">
          <w:rPr>
            <w:rStyle w:val="aff7"/>
            <w:rFonts w:eastAsiaTheme="majorEastAsia"/>
            <w:noProof/>
          </w:rPr>
          <w:t>Серверная сторона (Back-end).</w:t>
        </w:r>
        <w:r w:rsidR="006D3E2C">
          <w:rPr>
            <w:noProof/>
            <w:webHidden/>
          </w:rPr>
          <w:tab/>
        </w:r>
        <w:r w:rsidR="006D3E2C">
          <w:rPr>
            <w:noProof/>
            <w:webHidden/>
          </w:rPr>
          <w:fldChar w:fldCharType="begin"/>
        </w:r>
        <w:r w:rsidR="006D3E2C">
          <w:rPr>
            <w:noProof/>
            <w:webHidden/>
          </w:rPr>
          <w:instrText xml:space="preserve"> PAGEREF _Toc87414673 \h </w:instrText>
        </w:r>
        <w:r w:rsidR="006D3E2C">
          <w:rPr>
            <w:noProof/>
            <w:webHidden/>
          </w:rPr>
        </w:r>
        <w:r w:rsidR="006D3E2C">
          <w:rPr>
            <w:noProof/>
            <w:webHidden/>
          </w:rPr>
          <w:fldChar w:fldCharType="separate"/>
        </w:r>
        <w:r w:rsidR="00EC261D">
          <w:rPr>
            <w:noProof/>
            <w:webHidden/>
          </w:rPr>
          <w:t>6</w:t>
        </w:r>
        <w:r w:rsidR="006D3E2C">
          <w:rPr>
            <w:noProof/>
            <w:webHidden/>
          </w:rPr>
          <w:fldChar w:fldCharType="end"/>
        </w:r>
      </w:hyperlink>
    </w:p>
    <w:p w14:paraId="24DA1392" w14:textId="213A723A" w:rsidR="006D3E2C" w:rsidRDefault="00466E90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414674" w:history="1">
        <w:r w:rsidR="006D3E2C" w:rsidRPr="00945E12">
          <w:rPr>
            <w:rStyle w:val="aff7"/>
            <w:rFonts w:eastAsiaTheme="majorEastAsia"/>
            <w:noProof/>
          </w:rPr>
          <w:t>3.2</w:t>
        </w:r>
        <w:r w:rsidR="006D3E2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D3E2C" w:rsidRPr="00945E12">
          <w:rPr>
            <w:rStyle w:val="aff7"/>
            <w:rFonts w:eastAsiaTheme="majorEastAsia"/>
            <w:noProof/>
          </w:rPr>
          <w:t>Клиентская сторона (</w:t>
        </w:r>
        <w:r w:rsidR="006D3E2C" w:rsidRPr="00945E12">
          <w:rPr>
            <w:rStyle w:val="aff7"/>
            <w:rFonts w:eastAsiaTheme="majorEastAsia"/>
            <w:noProof/>
            <w:lang w:val="en-US"/>
          </w:rPr>
          <w:t>Front</w:t>
        </w:r>
        <w:r w:rsidR="006D3E2C" w:rsidRPr="00945E12">
          <w:rPr>
            <w:rStyle w:val="aff7"/>
            <w:rFonts w:eastAsiaTheme="majorEastAsia"/>
            <w:noProof/>
          </w:rPr>
          <w:t>-</w:t>
        </w:r>
        <w:r w:rsidR="006D3E2C" w:rsidRPr="00945E12">
          <w:rPr>
            <w:rStyle w:val="aff7"/>
            <w:rFonts w:eastAsiaTheme="majorEastAsia"/>
            <w:noProof/>
            <w:lang w:val="en-US"/>
          </w:rPr>
          <w:t>end</w:t>
        </w:r>
        <w:r w:rsidR="006D3E2C" w:rsidRPr="00945E12">
          <w:rPr>
            <w:rStyle w:val="aff7"/>
            <w:rFonts w:eastAsiaTheme="majorEastAsia"/>
            <w:noProof/>
          </w:rPr>
          <w:t>).</w:t>
        </w:r>
        <w:r w:rsidR="006D3E2C">
          <w:rPr>
            <w:noProof/>
            <w:webHidden/>
          </w:rPr>
          <w:tab/>
        </w:r>
        <w:r w:rsidR="006D3E2C">
          <w:rPr>
            <w:noProof/>
            <w:webHidden/>
          </w:rPr>
          <w:fldChar w:fldCharType="begin"/>
        </w:r>
        <w:r w:rsidR="006D3E2C">
          <w:rPr>
            <w:noProof/>
            <w:webHidden/>
          </w:rPr>
          <w:instrText xml:space="preserve"> PAGEREF _Toc87414674 \h </w:instrText>
        </w:r>
        <w:r w:rsidR="006D3E2C">
          <w:rPr>
            <w:noProof/>
            <w:webHidden/>
          </w:rPr>
        </w:r>
        <w:r w:rsidR="006D3E2C">
          <w:rPr>
            <w:noProof/>
            <w:webHidden/>
          </w:rPr>
          <w:fldChar w:fldCharType="separate"/>
        </w:r>
        <w:r w:rsidR="00EC261D">
          <w:rPr>
            <w:noProof/>
            <w:webHidden/>
          </w:rPr>
          <w:t>6</w:t>
        </w:r>
        <w:r w:rsidR="006D3E2C">
          <w:rPr>
            <w:noProof/>
            <w:webHidden/>
          </w:rPr>
          <w:fldChar w:fldCharType="end"/>
        </w:r>
      </w:hyperlink>
    </w:p>
    <w:p w14:paraId="5D2D876D" w14:textId="44CCAD31" w:rsidR="006D3E2C" w:rsidRDefault="00466E90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414675" w:history="1">
        <w:r w:rsidR="006D3E2C" w:rsidRPr="00945E12">
          <w:rPr>
            <w:rStyle w:val="aff7"/>
            <w:rFonts w:eastAsiaTheme="majorEastAsia"/>
            <w:noProof/>
          </w:rPr>
          <w:t>3.3</w:t>
        </w:r>
        <w:r w:rsidR="006D3E2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D3E2C" w:rsidRPr="00945E12">
          <w:rPr>
            <w:rStyle w:val="aff7"/>
            <w:rFonts w:eastAsiaTheme="majorEastAsia"/>
            <w:noProof/>
            <w:lang w:eastAsia="ar-SA"/>
          </w:rPr>
          <w:t>Общие средства</w:t>
        </w:r>
        <w:r w:rsidR="006D3E2C" w:rsidRPr="00945E12">
          <w:rPr>
            <w:rStyle w:val="aff7"/>
            <w:rFonts w:eastAsiaTheme="majorEastAsia"/>
            <w:noProof/>
          </w:rPr>
          <w:t>:</w:t>
        </w:r>
        <w:r w:rsidR="006D3E2C">
          <w:rPr>
            <w:noProof/>
            <w:webHidden/>
          </w:rPr>
          <w:tab/>
        </w:r>
        <w:r w:rsidR="006D3E2C">
          <w:rPr>
            <w:noProof/>
            <w:webHidden/>
          </w:rPr>
          <w:fldChar w:fldCharType="begin"/>
        </w:r>
        <w:r w:rsidR="006D3E2C">
          <w:rPr>
            <w:noProof/>
            <w:webHidden/>
          </w:rPr>
          <w:instrText xml:space="preserve"> PAGEREF _Toc87414675 \h </w:instrText>
        </w:r>
        <w:r w:rsidR="006D3E2C">
          <w:rPr>
            <w:noProof/>
            <w:webHidden/>
          </w:rPr>
        </w:r>
        <w:r w:rsidR="006D3E2C">
          <w:rPr>
            <w:noProof/>
            <w:webHidden/>
          </w:rPr>
          <w:fldChar w:fldCharType="separate"/>
        </w:r>
        <w:r w:rsidR="00EC261D">
          <w:rPr>
            <w:noProof/>
            <w:webHidden/>
          </w:rPr>
          <w:t>7</w:t>
        </w:r>
        <w:r w:rsidR="006D3E2C">
          <w:rPr>
            <w:noProof/>
            <w:webHidden/>
          </w:rPr>
          <w:fldChar w:fldCharType="end"/>
        </w:r>
      </w:hyperlink>
    </w:p>
    <w:p w14:paraId="36B15410" w14:textId="635AE47B" w:rsidR="006D3E2C" w:rsidRDefault="00466E90">
      <w:pPr>
        <w:pStyle w:val="18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414676" w:history="1">
        <w:r w:rsidR="006D3E2C" w:rsidRPr="00945E12">
          <w:rPr>
            <w:rStyle w:val="aff7"/>
            <w:rFonts w:eastAsiaTheme="majorEastAsia"/>
            <w:noProof/>
          </w:rPr>
          <w:t>4</w:t>
        </w:r>
        <w:r w:rsidR="006D3E2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D3E2C" w:rsidRPr="00945E12">
          <w:rPr>
            <w:rStyle w:val="aff7"/>
            <w:rFonts w:eastAsiaTheme="majorEastAsia"/>
            <w:noProof/>
            <w:lang w:eastAsia="ar-SA"/>
          </w:rPr>
          <w:t>Функционал приложения и интерфейс пользователя</w:t>
        </w:r>
        <w:r w:rsidR="006D3E2C" w:rsidRPr="00945E12">
          <w:rPr>
            <w:rStyle w:val="aff7"/>
            <w:rFonts w:eastAsiaTheme="majorEastAsia"/>
            <w:noProof/>
          </w:rPr>
          <w:t>.</w:t>
        </w:r>
        <w:r w:rsidR="006D3E2C">
          <w:rPr>
            <w:noProof/>
            <w:webHidden/>
          </w:rPr>
          <w:tab/>
        </w:r>
        <w:r w:rsidR="006D3E2C">
          <w:rPr>
            <w:noProof/>
            <w:webHidden/>
          </w:rPr>
          <w:fldChar w:fldCharType="begin"/>
        </w:r>
        <w:r w:rsidR="006D3E2C">
          <w:rPr>
            <w:noProof/>
            <w:webHidden/>
          </w:rPr>
          <w:instrText xml:space="preserve"> PAGEREF _Toc87414676 \h </w:instrText>
        </w:r>
        <w:r w:rsidR="006D3E2C">
          <w:rPr>
            <w:noProof/>
            <w:webHidden/>
          </w:rPr>
        </w:r>
        <w:r w:rsidR="006D3E2C">
          <w:rPr>
            <w:noProof/>
            <w:webHidden/>
          </w:rPr>
          <w:fldChar w:fldCharType="separate"/>
        </w:r>
        <w:r w:rsidR="00EC261D">
          <w:rPr>
            <w:noProof/>
            <w:webHidden/>
          </w:rPr>
          <w:t>7</w:t>
        </w:r>
        <w:r w:rsidR="006D3E2C">
          <w:rPr>
            <w:noProof/>
            <w:webHidden/>
          </w:rPr>
          <w:fldChar w:fldCharType="end"/>
        </w:r>
      </w:hyperlink>
    </w:p>
    <w:p w14:paraId="4BF2C021" w14:textId="290C7624" w:rsidR="006D3E2C" w:rsidRDefault="00466E90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414677" w:history="1">
        <w:r w:rsidR="006D3E2C" w:rsidRPr="00945E12">
          <w:rPr>
            <w:rStyle w:val="aff7"/>
            <w:rFonts w:eastAsiaTheme="majorEastAsia"/>
            <w:noProof/>
          </w:rPr>
          <w:t>4.1</w:t>
        </w:r>
        <w:r w:rsidR="006D3E2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D3E2C" w:rsidRPr="00945E12">
          <w:rPr>
            <w:rStyle w:val="aff7"/>
            <w:rFonts w:eastAsiaTheme="majorEastAsia"/>
            <w:noProof/>
          </w:rPr>
          <w:t>Навигационное меню.</w:t>
        </w:r>
        <w:r w:rsidR="006D3E2C">
          <w:rPr>
            <w:noProof/>
            <w:webHidden/>
          </w:rPr>
          <w:tab/>
        </w:r>
        <w:r w:rsidR="006D3E2C">
          <w:rPr>
            <w:noProof/>
            <w:webHidden/>
          </w:rPr>
          <w:fldChar w:fldCharType="begin"/>
        </w:r>
        <w:r w:rsidR="006D3E2C">
          <w:rPr>
            <w:noProof/>
            <w:webHidden/>
          </w:rPr>
          <w:instrText xml:space="preserve"> PAGEREF _Toc87414677 \h </w:instrText>
        </w:r>
        <w:r w:rsidR="006D3E2C">
          <w:rPr>
            <w:noProof/>
            <w:webHidden/>
          </w:rPr>
        </w:r>
        <w:r w:rsidR="006D3E2C">
          <w:rPr>
            <w:noProof/>
            <w:webHidden/>
          </w:rPr>
          <w:fldChar w:fldCharType="separate"/>
        </w:r>
        <w:r w:rsidR="00EC261D">
          <w:rPr>
            <w:noProof/>
            <w:webHidden/>
          </w:rPr>
          <w:t>7</w:t>
        </w:r>
        <w:r w:rsidR="006D3E2C">
          <w:rPr>
            <w:noProof/>
            <w:webHidden/>
          </w:rPr>
          <w:fldChar w:fldCharType="end"/>
        </w:r>
      </w:hyperlink>
    </w:p>
    <w:p w14:paraId="3AC1956B" w14:textId="34440192" w:rsidR="006D3E2C" w:rsidRDefault="00466E90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414678" w:history="1">
        <w:r w:rsidR="006D3E2C" w:rsidRPr="00945E12">
          <w:rPr>
            <w:rStyle w:val="aff7"/>
            <w:rFonts w:eastAsiaTheme="majorEastAsia"/>
            <w:noProof/>
          </w:rPr>
          <w:t>4.2</w:t>
        </w:r>
        <w:r w:rsidR="006D3E2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D3E2C" w:rsidRPr="00945E12">
          <w:rPr>
            <w:rStyle w:val="aff7"/>
            <w:rFonts w:eastAsiaTheme="majorEastAsia"/>
            <w:noProof/>
          </w:rPr>
          <w:t>Нижняя часть (</w:t>
        </w:r>
        <w:r w:rsidR="006D3E2C" w:rsidRPr="00945E12">
          <w:rPr>
            <w:rStyle w:val="aff7"/>
            <w:rFonts w:eastAsiaTheme="majorEastAsia"/>
            <w:noProof/>
            <w:lang w:val="en-US"/>
          </w:rPr>
          <w:t>Footer</w:t>
        </w:r>
        <w:r w:rsidR="006D3E2C" w:rsidRPr="00945E12">
          <w:rPr>
            <w:rStyle w:val="aff7"/>
            <w:rFonts w:eastAsiaTheme="majorEastAsia"/>
            <w:noProof/>
          </w:rPr>
          <w:t>).</w:t>
        </w:r>
        <w:r w:rsidR="006D3E2C">
          <w:rPr>
            <w:noProof/>
            <w:webHidden/>
          </w:rPr>
          <w:tab/>
        </w:r>
        <w:r w:rsidR="006D3E2C">
          <w:rPr>
            <w:noProof/>
            <w:webHidden/>
          </w:rPr>
          <w:fldChar w:fldCharType="begin"/>
        </w:r>
        <w:r w:rsidR="006D3E2C">
          <w:rPr>
            <w:noProof/>
            <w:webHidden/>
          </w:rPr>
          <w:instrText xml:space="preserve"> PAGEREF _Toc87414678 \h </w:instrText>
        </w:r>
        <w:r w:rsidR="006D3E2C">
          <w:rPr>
            <w:noProof/>
            <w:webHidden/>
          </w:rPr>
        </w:r>
        <w:r w:rsidR="006D3E2C">
          <w:rPr>
            <w:noProof/>
            <w:webHidden/>
          </w:rPr>
          <w:fldChar w:fldCharType="separate"/>
        </w:r>
        <w:r w:rsidR="00EC261D">
          <w:rPr>
            <w:noProof/>
            <w:webHidden/>
          </w:rPr>
          <w:t>7</w:t>
        </w:r>
        <w:r w:rsidR="006D3E2C">
          <w:rPr>
            <w:noProof/>
            <w:webHidden/>
          </w:rPr>
          <w:fldChar w:fldCharType="end"/>
        </w:r>
      </w:hyperlink>
    </w:p>
    <w:p w14:paraId="2F8E0523" w14:textId="70B85A6B" w:rsidR="006D3E2C" w:rsidRDefault="00466E90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414679" w:history="1">
        <w:r w:rsidR="006D3E2C" w:rsidRPr="00945E12">
          <w:rPr>
            <w:rStyle w:val="aff7"/>
            <w:rFonts w:eastAsiaTheme="majorEastAsia"/>
            <w:noProof/>
          </w:rPr>
          <w:t>4.3</w:t>
        </w:r>
        <w:r w:rsidR="006D3E2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D3E2C" w:rsidRPr="00945E12">
          <w:rPr>
            <w:rStyle w:val="aff7"/>
            <w:rFonts w:eastAsiaTheme="majorEastAsia"/>
            <w:noProof/>
          </w:rPr>
          <w:t>Страница входа пользователя в аккаунт.</w:t>
        </w:r>
        <w:r w:rsidR="006D3E2C">
          <w:rPr>
            <w:noProof/>
            <w:webHidden/>
          </w:rPr>
          <w:tab/>
        </w:r>
        <w:r w:rsidR="006D3E2C">
          <w:rPr>
            <w:noProof/>
            <w:webHidden/>
          </w:rPr>
          <w:fldChar w:fldCharType="begin"/>
        </w:r>
        <w:r w:rsidR="006D3E2C">
          <w:rPr>
            <w:noProof/>
            <w:webHidden/>
          </w:rPr>
          <w:instrText xml:space="preserve"> PAGEREF _Toc87414679 \h </w:instrText>
        </w:r>
        <w:r w:rsidR="006D3E2C">
          <w:rPr>
            <w:noProof/>
            <w:webHidden/>
          </w:rPr>
        </w:r>
        <w:r w:rsidR="006D3E2C">
          <w:rPr>
            <w:noProof/>
            <w:webHidden/>
          </w:rPr>
          <w:fldChar w:fldCharType="separate"/>
        </w:r>
        <w:r w:rsidR="00EC261D">
          <w:rPr>
            <w:noProof/>
            <w:webHidden/>
          </w:rPr>
          <w:t>8</w:t>
        </w:r>
        <w:r w:rsidR="006D3E2C">
          <w:rPr>
            <w:noProof/>
            <w:webHidden/>
          </w:rPr>
          <w:fldChar w:fldCharType="end"/>
        </w:r>
      </w:hyperlink>
    </w:p>
    <w:p w14:paraId="7667CC54" w14:textId="32FAB525" w:rsidR="006D3E2C" w:rsidRDefault="00466E90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414680" w:history="1">
        <w:r w:rsidR="006D3E2C" w:rsidRPr="00945E12">
          <w:rPr>
            <w:rStyle w:val="aff7"/>
            <w:rFonts w:eastAsiaTheme="majorEastAsia"/>
            <w:noProof/>
          </w:rPr>
          <w:t>4.4</w:t>
        </w:r>
        <w:r w:rsidR="006D3E2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D3E2C" w:rsidRPr="00945E12">
          <w:rPr>
            <w:rStyle w:val="aff7"/>
            <w:rFonts w:eastAsiaTheme="majorEastAsia"/>
            <w:noProof/>
          </w:rPr>
          <w:t>Страница регистрации.</w:t>
        </w:r>
        <w:r w:rsidR="006D3E2C">
          <w:rPr>
            <w:noProof/>
            <w:webHidden/>
          </w:rPr>
          <w:tab/>
        </w:r>
        <w:r w:rsidR="006D3E2C">
          <w:rPr>
            <w:noProof/>
            <w:webHidden/>
          </w:rPr>
          <w:fldChar w:fldCharType="begin"/>
        </w:r>
        <w:r w:rsidR="006D3E2C">
          <w:rPr>
            <w:noProof/>
            <w:webHidden/>
          </w:rPr>
          <w:instrText xml:space="preserve"> PAGEREF _Toc87414680 \h </w:instrText>
        </w:r>
        <w:r w:rsidR="006D3E2C">
          <w:rPr>
            <w:noProof/>
            <w:webHidden/>
          </w:rPr>
        </w:r>
        <w:r w:rsidR="006D3E2C">
          <w:rPr>
            <w:noProof/>
            <w:webHidden/>
          </w:rPr>
          <w:fldChar w:fldCharType="separate"/>
        </w:r>
        <w:r w:rsidR="00EC261D">
          <w:rPr>
            <w:noProof/>
            <w:webHidden/>
          </w:rPr>
          <w:t>9</w:t>
        </w:r>
        <w:r w:rsidR="006D3E2C">
          <w:rPr>
            <w:noProof/>
            <w:webHidden/>
          </w:rPr>
          <w:fldChar w:fldCharType="end"/>
        </w:r>
      </w:hyperlink>
    </w:p>
    <w:p w14:paraId="0716B0B3" w14:textId="3FA63B3D" w:rsidR="006D3E2C" w:rsidRDefault="00466E90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414681" w:history="1">
        <w:r w:rsidR="006D3E2C" w:rsidRPr="00945E12">
          <w:rPr>
            <w:rStyle w:val="aff7"/>
            <w:rFonts w:eastAsiaTheme="majorEastAsia"/>
            <w:noProof/>
          </w:rPr>
          <w:t>4.5</w:t>
        </w:r>
        <w:r w:rsidR="006D3E2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D3E2C" w:rsidRPr="00945E12">
          <w:rPr>
            <w:rStyle w:val="aff7"/>
            <w:rFonts w:eastAsiaTheme="majorEastAsia"/>
            <w:noProof/>
            <w:lang w:eastAsia="ar-SA"/>
          </w:rPr>
          <w:t>Домашняя страница проекта</w:t>
        </w:r>
        <w:r w:rsidR="006D3E2C" w:rsidRPr="00945E12">
          <w:rPr>
            <w:rStyle w:val="aff7"/>
            <w:rFonts w:eastAsiaTheme="majorEastAsia"/>
            <w:noProof/>
          </w:rPr>
          <w:t>.</w:t>
        </w:r>
        <w:r w:rsidR="006D3E2C">
          <w:rPr>
            <w:noProof/>
            <w:webHidden/>
          </w:rPr>
          <w:tab/>
        </w:r>
        <w:r w:rsidR="006D3E2C">
          <w:rPr>
            <w:noProof/>
            <w:webHidden/>
          </w:rPr>
          <w:fldChar w:fldCharType="begin"/>
        </w:r>
        <w:r w:rsidR="006D3E2C">
          <w:rPr>
            <w:noProof/>
            <w:webHidden/>
          </w:rPr>
          <w:instrText xml:space="preserve"> PAGEREF _Toc87414681 \h </w:instrText>
        </w:r>
        <w:r w:rsidR="006D3E2C">
          <w:rPr>
            <w:noProof/>
            <w:webHidden/>
          </w:rPr>
        </w:r>
        <w:r w:rsidR="006D3E2C">
          <w:rPr>
            <w:noProof/>
            <w:webHidden/>
          </w:rPr>
          <w:fldChar w:fldCharType="separate"/>
        </w:r>
        <w:r w:rsidR="00EC261D">
          <w:rPr>
            <w:noProof/>
            <w:webHidden/>
          </w:rPr>
          <w:t>9</w:t>
        </w:r>
        <w:r w:rsidR="006D3E2C">
          <w:rPr>
            <w:noProof/>
            <w:webHidden/>
          </w:rPr>
          <w:fldChar w:fldCharType="end"/>
        </w:r>
      </w:hyperlink>
    </w:p>
    <w:p w14:paraId="0C857203" w14:textId="126693F7" w:rsidR="006D3E2C" w:rsidRDefault="00466E90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414682" w:history="1">
        <w:r w:rsidR="006D3E2C" w:rsidRPr="00945E12">
          <w:rPr>
            <w:rStyle w:val="aff7"/>
            <w:rFonts w:eastAsiaTheme="majorEastAsia"/>
            <w:noProof/>
          </w:rPr>
          <w:t>4.6</w:t>
        </w:r>
        <w:r w:rsidR="006D3E2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D3E2C" w:rsidRPr="00945E12">
          <w:rPr>
            <w:rStyle w:val="aff7"/>
            <w:rFonts w:eastAsiaTheme="majorEastAsia"/>
            <w:noProof/>
            <w:lang w:eastAsia="ar-SA"/>
          </w:rPr>
          <w:t>О проекте</w:t>
        </w:r>
        <w:r w:rsidR="006D3E2C" w:rsidRPr="00945E12">
          <w:rPr>
            <w:rStyle w:val="aff7"/>
            <w:rFonts w:eastAsiaTheme="majorEastAsia"/>
            <w:noProof/>
          </w:rPr>
          <w:t>.</w:t>
        </w:r>
        <w:r w:rsidR="006D3E2C">
          <w:rPr>
            <w:noProof/>
            <w:webHidden/>
          </w:rPr>
          <w:tab/>
        </w:r>
        <w:r w:rsidR="006D3E2C">
          <w:rPr>
            <w:noProof/>
            <w:webHidden/>
          </w:rPr>
          <w:fldChar w:fldCharType="begin"/>
        </w:r>
        <w:r w:rsidR="006D3E2C">
          <w:rPr>
            <w:noProof/>
            <w:webHidden/>
          </w:rPr>
          <w:instrText xml:space="preserve"> PAGEREF _Toc87414682 \h </w:instrText>
        </w:r>
        <w:r w:rsidR="006D3E2C">
          <w:rPr>
            <w:noProof/>
            <w:webHidden/>
          </w:rPr>
        </w:r>
        <w:r w:rsidR="006D3E2C">
          <w:rPr>
            <w:noProof/>
            <w:webHidden/>
          </w:rPr>
          <w:fldChar w:fldCharType="separate"/>
        </w:r>
        <w:r w:rsidR="00EC261D">
          <w:rPr>
            <w:noProof/>
            <w:webHidden/>
          </w:rPr>
          <w:t>11</w:t>
        </w:r>
        <w:r w:rsidR="006D3E2C">
          <w:rPr>
            <w:noProof/>
            <w:webHidden/>
          </w:rPr>
          <w:fldChar w:fldCharType="end"/>
        </w:r>
      </w:hyperlink>
    </w:p>
    <w:p w14:paraId="76738C4B" w14:textId="77017CCB" w:rsidR="006D3E2C" w:rsidRDefault="00466E90">
      <w:pPr>
        <w:pStyle w:val="18"/>
        <w:tabs>
          <w:tab w:val="left" w:pos="132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414683" w:history="1">
        <w:r w:rsidR="006D3E2C" w:rsidRPr="00945E12">
          <w:rPr>
            <w:rStyle w:val="aff7"/>
            <w:rFonts w:eastAsiaTheme="majorEastAsia"/>
            <w:noProof/>
          </w:rPr>
          <w:t>4.7</w:t>
        </w:r>
        <w:r w:rsidR="006D3E2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D3E2C" w:rsidRPr="00945E12">
          <w:rPr>
            <w:rStyle w:val="aff7"/>
            <w:rFonts w:eastAsiaTheme="majorEastAsia"/>
            <w:noProof/>
          </w:rPr>
          <w:t>Тесты.</w:t>
        </w:r>
        <w:r w:rsidR="006D3E2C">
          <w:rPr>
            <w:noProof/>
            <w:webHidden/>
          </w:rPr>
          <w:tab/>
        </w:r>
        <w:r w:rsidR="006D3E2C">
          <w:rPr>
            <w:noProof/>
            <w:webHidden/>
          </w:rPr>
          <w:fldChar w:fldCharType="begin"/>
        </w:r>
        <w:r w:rsidR="006D3E2C">
          <w:rPr>
            <w:noProof/>
            <w:webHidden/>
          </w:rPr>
          <w:instrText xml:space="preserve"> PAGEREF _Toc87414683 \h </w:instrText>
        </w:r>
        <w:r w:rsidR="006D3E2C">
          <w:rPr>
            <w:noProof/>
            <w:webHidden/>
          </w:rPr>
        </w:r>
        <w:r w:rsidR="006D3E2C">
          <w:rPr>
            <w:noProof/>
            <w:webHidden/>
          </w:rPr>
          <w:fldChar w:fldCharType="separate"/>
        </w:r>
        <w:r w:rsidR="00EC261D">
          <w:rPr>
            <w:noProof/>
            <w:webHidden/>
          </w:rPr>
          <w:t>12</w:t>
        </w:r>
        <w:r w:rsidR="006D3E2C">
          <w:rPr>
            <w:noProof/>
            <w:webHidden/>
          </w:rPr>
          <w:fldChar w:fldCharType="end"/>
        </w:r>
      </w:hyperlink>
    </w:p>
    <w:p w14:paraId="49DA03B8" w14:textId="727B412B" w:rsidR="006D3E2C" w:rsidRDefault="00466E90">
      <w:pPr>
        <w:pStyle w:val="18"/>
        <w:tabs>
          <w:tab w:val="left" w:pos="154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414684" w:history="1">
        <w:r w:rsidR="006D3E2C" w:rsidRPr="00945E12">
          <w:rPr>
            <w:rStyle w:val="aff7"/>
            <w:rFonts w:eastAsiaTheme="majorEastAsia"/>
            <w:noProof/>
          </w:rPr>
          <w:t>4.7.1</w:t>
        </w:r>
        <w:r w:rsidR="006D3E2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D3E2C" w:rsidRPr="00945E12">
          <w:rPr>
            <w:rStyle w:val="aff7"/>
            <w:rFonts w:eastAsiaTheme="majorEastAsia"/>
            <w:noProof/>
          </w:rPr>
          <w:t>Все тесты.</w:t>
        </w:r>
        <w:r w:rsidR="006D3E2C">
          <w:rPr>
            <w:noProof/>
            <w:webHidden/>
          </w:rPr>
          <w:tab/>
        </w:r>
        <w:r w:rsidR="006D3E2C">
          <w:rPr>
            <w:noProof/>
            <w:webHidden/>
          </w:rPr>
          <w:fldChar w:fldCharType="begin"/>
        </w:r>
        <w:r w:rsidR="006D3E2C">
          <w:rPr>
            <w:noProof/>
            <w:webHidden/>
          </w:rPr>
          <w:instrText xml:space="preserve"> PAGEREF _Toc87414684 \h </w:instrText>
        </w:r>
        <w:r w:rsidR="006D3E2C">
          <w:rPr>
            <w:noProof/>
            <w:webHidden/>
          </w:rPr>
        </w:r>
        <w:r w:rsidR="006D3E2C">
          <w:rPr>
            <w:noProof/>
            <w:webHidden/>
          </w:rPr>
          <w:fldChar w:fldCharType="separate"/>
        </w:r>
        <w:r w:rsidR="00EC261D">
          <w:rPr>
            <w:noProof/>
            <w:webHidden/>
          </w:rPr>
          <w:t>12</w:t>
        </w:r>
        <w:r w:rsidR="006D3E2C">
          <w:rPr>
            <w:noProof/>
            <w:webHidden/>
          </w:rPr>
          <w:fldChar w:fldCharType="end"/>
        </w:r>
      </w:hyperlink>
    </w:p>
    <w:p w14:paraId="4BCD8807" w14:textId="157083CA" w:rsidR="006D3E2C" w:rsidRDefault="00466E90">
      <w:pPr>
        <w:pStyle w:val="18"/>
        <w:tabs>
          <w:tab w:val="left" w:pos="154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414685" w:history="1">
        <w:r w:rsidR="006D3E2C" w:rsidRPr="00945E12">
          <w:rPr>
            <w:rStyle w:val="aff7"/>
            <w:rFonts w:eastAsiaTheme="majorEastAsia"/>
            <w:noProof/>
          </w:rPr>
          <w:t>4.7.2</w:t>
        </w:r>
        <w:r w:rsidR="006D3E2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D3E2C" w:rsidRPr="00945E12">
          <w:rPr>
            <w:rStyle w:val="aff7"/>
            <w:rFonts w:eastAsiaTheme="majorEastAsia"/>
            <w:noProof/>
          </w:rPr>
          <w:t>Создание теста.</w:t>
        </w:r>
        <w:r w:rsidR="006D3E2C">
          <w:rPr>
            <w:noProof/>
            <w:webHidden/>
          </w:rPr>
          <w:tab/>
        </w:r>
        <w:r w:rsidR="006D3E2C">
          <w:rPr>
            <w:noProof/>
            <w:webHidden/>
          </w:rPr>
          <w:fldChar w:fldCharType="begin"/>
        </w:r>
        <w:r w:rsidR="006D3E2C">
          <w:rPr>
            <w:noProof/>
            <w:webHidden/>
          </w:rPr>
          <w:instrText xml:space="preserve"> PAGEREF _Toc87414685 \h </w:instrText>
        </w:r>
        <w:r w:rsidR="006D3E2C">
          <w:rPr>
            <w:noProof/>
            <w:webHidden/>
          </w:rPr>
        </w:r>
        <w:r w:rsidR="006D3E2C">
          <w:rPr>
            <w:noProof/>
            <w:webHidden/>
          </w:rPr>
          <w:fldChar w:fldCharType="separate"/>
        </w:r>
        <w:r w:rsidR="00EC261D">
          <w:rPr>
            <w:noProof/>
            <w:webHidden/>
          </w:rPr>
          <w:t>12</w:t>
        </w:r>
        <w:r w:rsidR="006D3E2C">
          <w:rPr>
            <w:noProof/>
            <w:webHidden/>
          </w:rPr>
          <w:fldChar w:fldCharType="end"/>
        </w:r>
      </w:hyperlink>
    </w:p>
    <w:p w14:paraId="26E85ABF" w14:textId="638504FA" w:rsidR="006D3E2C" w:rsidRDefault="00466E90">
      <w:pPr>
        <w:pStyle w:val="18"/>
        <w:tabs>
          <w:tab w:val="left" w:pos="154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414686" w:history="1">
        <w:r w:rsidR="006D3E2C" w:rsidRPr="00945E12">
          <w:rPr>
            <w:rStyle w:val="aff7"/>
            <w:rFonts w:eastAsiaTheme="majorEastAsia"/>
            <w:noProof/>
          </w:rPr>
          <w:t>4.7.3</w:t>
        </w:r>
        <w:r w:rsidR="006D3E2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D3E2C" w:rsidRPr="00945E12">
          <w:rPr>
            <w:rStyle w:val="aff7"/>
            <w:rFonts w:eastAsiaTheme="majorEastAsia"/>
            <w:noProof/>
          </w:rPr>
          <w:t>Интерфейс теста.</w:t>
        </w:r>
        <w:r w:rsidR="006D3E2C">
          <w:rPr>
            <w:noProof/>
            <w:webHidden/>
          </w:rPr>
          <w:tab/>
        </w:r>
        <w:r w:rsidR="006D3E2C">
          <w:rPr>
            <w:noProof/>
            <w:webHidden/>
          </w:rPr>
          <w:fldChar w:fldCharType="begin"/>
        </w:r>
        <w:r w:rsidR="006D3E2C">
          <w:rPr>
            <w:noProof/>
            <w:webHidden/>
          </w:rPr>
          <w:instrText xml:space="preserve"> PAGEREF _Toc87414686 \h </w:instrText>
        </w:r>
        <w:r w:rsidR="006D3E2C">
          <w:rPr>
            <w:noProof/>
            <w:webHidden/>
          </w:rPr>
        </w:r>
        <w:r w:rsidR="006D3E2C">
          <w:rPr>
            <w:noProof/>
            <w:webHidden/>
          </w:rPr>
          <w:fldChar w:fldCharType="separate"/>
        </w:r>
        <w:r w:rsidR="00EC261D">
          <w:rPr>
            <w:noProof/>
            <w:webHidden/>
          </w:rPr>
          <w:t>14</w:t>
        </w:r>
        <w:r w:rsidR="006D3E2C">
          <w:rPr>
            <w:noProof/>
            <w:webHidden/>
          </w:rPr>
          <w:fldChar w:fldCharType="end"/>
        </w:r>
      </w:hyperlink>
    </w:p>
    <w:p w14:paraId="3AEE21EF" w14:textId="4BD35389" w:rsidR="006D3E2C" w:rsidRDefault="00466E90">
      <w:pPr>
        <w:pStyle w:val="18"/>
        <w:tabs>
          <w:tab w:val="left" w:pos="154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414687" w:history="1">
        <w:r w:rsidR="006D3E2C" w:rsidRPr="00945E12">
          <w:rPr>
            <w:rStyle w:val="aff7"/>
            <w:rFonts w:eastAsiaTheme="majorEastAsia"/>
            <w:noProof/>
          </w:rPr>
          <w:t>4.7.4</w:t>
        </w:r>
        <w:r w:rsidR="006D3E2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D3E2C" w:rsidRPr="00945E12">
          <w:rPr>
            <w:rStyle w:val="aff7"/>
            <w:rFonts w:eastAsiaTheme="majorEastAsia"/>
            <w:noProof/>
          </w:rPr>
          <w:t>Результат пользователя.</w:t>
        </w:r>
        <w:r w:rsidR="006D3E2C">
          <w:rPr>
            <w:noProof/>
            <w:webHidden/>
          </w:rPr>
          <w:tab/>
        </w:r>
        <w:r w:rsidR="006D3E2C">
          <w:rPr>
            <w:noProof/>
            <w:webHidden/>
          </w:rPr>
          <w:fldChar w:fldCharType="begin"/>
        </w:r>
        <w:r w:rsidR="006D3E2C">
          <w:rPr>
            <w:noProof/>
            <w:webHidden/>
          </w:rPr>
          <w:instrText xml:space="preserve"> PAGEREF _Toc87414687 \h </w:instrText>
        </w:r>
        <w:r w:rsidR="006D3E2C">
          <w:rPr>
            <w:noProof/>
            <w:webHidden/>
          </w:rPr>
        </w:r>
        <w:r w:rsidR="006D3E2C">
          <w:rPr>
            <w:noProof/>
            <w:webHidden/>
          </w:rPr>
          <w:fldChar w:fldCharType="separate"/>
        </w:r>
        <w:r w:rsidR="00EC261D">
          <w:rPr>
            <w:noProof/>
            <w:webHidden/>
          </w:rPr>
          <w:t>15</w:t>
        </w:r>
        <w:r w:rsidR="006D3E2C">
          <w:rPr>
            <w:noProof/>
            <w:webHidden/>
          </w:rPr>
          <w:fldChar w:fldCharType="end"/>
        </w:r>
      </w:hyperlink>
    </w:p>
    <w:p w14:paraId="5C98B1C7" w14:textId="3DCC21B9" w:rsidR="006D3E2C" w:rsidRDefault="00466E90">
      <w:pPr>
        <w:pStyle w:val="18"/>
        <w:tabs>
          <w:tab w:val="left" w:pos="154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414688" w:history="1">
        <w:r w:rsidR="006D3E2C" w:rsidRPr="00945E12">
          <w:rPr>
            <w:rStyle w:val="aff7"/>
            <w:rFonts w:eastAsiaTheme="majorEastAsia"/>
            <w:noProof/>
          </w:rPr>
          <w:t>4.7.5</w:t>
        </w:r>
        <w:r w:rsidR="006D3E2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D3E2C" w:rsidRPr="00945E12">
          <w:rPr>
            <w:rStyle w:val="aff7"/>
            <w:rFonts w:eastAsiaTheme="majorEastAsia"/>
            <w:noProof/>
          </w:rPr>
          <w:t>Результат для админа.</w:t>
        </w:r>
        <w:r w:rsidR="006D3E2C">
          <w:rPr>
            <w:noProof/>
            <w:webHidden/>
          </w:rPr>
          <w:tab/>
        </w:r>
        <w:r w:rsidR="006D3E2C">
          <w:rPr>
            <w:noProof/>
            <w:webHidden/>
          </w:rPr>
          <w:fldChar w:fldCharType="begin"/>
        </w:r>
        <w:r w:rsidR="006D3E2C">
          <w:rPr>
            <w:noProof/>
            <w:webHidden/>
          </w:rPr>
          <w:instrText xml:space="preserve"> PAGEREF _Toc87414688 \h </w:instrText>
        </w:r>
        <w:r w:rsidR="006D3E2C">
          <w:rPr>
            <w:noProof/>
            <w:webHidden/>
          </w:rPr>
        </w:r>
        <w:r w:rsidR="006D3E2C">
          <w:rPr>
            <w:noProof/>
            <w:webHidden/>
          </w:rPr>
          <w:fldChar w:fldCharType="separate"/>
        </w:r>
        <w:r w:rsidR="00EC261D">
          <w:rPr>
            <w:noProof/>
            <w:webHidden/>
          </w:rPr>
          <w:t>17</w:t>
        </w:r>
        <w:r w:rsidR="006D3E2C">
          <w:rPr>
            <w:noProof/>
            <w:webHidden/>
          </w:rPr>
          <w:fldChar w:fldCharType="end"/>
        </w:r>
      </w:hyperlink>
    </w:p>
    <w:p w14:paraId="68E904F8" w14:textId="1E2C5D0D" w:rsidR="006D3E2C" w:rsidRDefault="00466E90">
      <w:pPr>
        <w:pStyle w:val="18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414689" w:history="1">
        <w:r w:rsidR="006D3E2C" w:rsidRPr="00945E12">
          <w:rPr>
            <w:rStyle w:val="aff7"/>
            <w:rFonts w:eastAsiaTheme="majorEastAsia"/>
            <w:noProof/>
          </w:rPr>
          <w:t>5</w:t>
        </w:r>
        <w:r w:rsidR="006D3E2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D3E2C" w:rsidRPr="00945E12">
          <w:rPr>
            <w:rStyle w:val="aff7"/>
            <w:rFonts w:eastAsiaTheme="majorEastAsia"/>
            <w:noProof/>
          </w:rPr>
          <w:t>Схема данных и описание структуры разработанного приложения.</w:t>
        </w:r>
        <w:r w:rsidR="006D3E2C">
          <w:rPr>
            <w:noProof/>
            <w:webHidden/>
          </w:rPr>
          <w:tab/>
        </w:r>
        <w:r w:rsidR="006D3E2C">
          <w:rPr>
            <w:noProof/>
            <w:webHidden/>
          </w:rPr>
          <w:fldChar w:fldCharType="begin"/>
        </w:r>
        <w:r w:rsidR="006D3E2C">
          <w:rPr>
            <w:noProof/>
            <w:webHidden/>
          </w:rPr>
          <w:instrText xml:space="preserve"> PAGEREF _Toc87414689 \h </w:instrText>
        </w:r>
        <w:r w:rsidR="006D3E2C">
          <w:rPr>
            <w:noProof/>
            <w:webHidden/>
          </w:rPr>
        </w:r>
        <w:r w:rsidR="006D3E2C">
          <w:rPr>
            <w:noProof/>
            <w:webHidden/>
          </w:rPr>
          <w:fldChar w:fldCharType="separate"/>
        </w:r>
        <w:r w:rsidR="00EC261D">
          <w:rPr>
            <w:noProof/>
            <w:webHidden/>
          </w:rPr>
          <w:t>18</w:t>
        </w:r>
        <w:r w:rsidR="006D3E2C">
          <w:rPr>
            <w:noProof/>
            <w:webHidden/>
          </w:rPr>
          <w:fldChar w:fldCharType="end"/>
        </w:r>
      </w:hyperlink>
    </w:p>
    <w:p w14:paraId="4E708A97" w14:textId="67FCAB9F" w:rsidR="006D3E2C" w:rsidRDefault="00466E90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414690" w:history="1">
        <w:r w:rsidR="006D3E2C" w:rsidRPr="00945E12">
          <w:rPr>
            <w:rStyle w:val="aff7"/>
            <w:rFonts w:eastAsiaTheme="majorEastAsia"/>
            <w:noProof/>
          </w:rPr>
          <w:t>5.1</w:t>
        </w:r>
        <w:r w:rsidR="006D3E2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D3E2C" w:rsidRPr="00945E12">
          <w:rPr>
            <w:rStyle w:val="aff7"/>
            <w:rFonts w:eastAsiaTheme="majorEastAsia"/>
            <w:noProof/>
          </w:rPr>
          <w:t>Схема данных.</w:t>
        </w:r>
        <w:r w:rsidR="006D3E2C">
          <w:rPr>
            <w:noProof/>
            <w:webHidden/>
          </w:rPr>
          <w:tab/>
        </w:r>
        <w:r w:rsidR="006D3E2C">
          <w:rPr>
            <w:noProof/>
            <w:webHidden/>
          </w:rPr>
          <w:fldChar w:fldCharType="begin"/>
        </w:r>
        <w:r w:rsidR="006D3E2C">
          <w:rPr>
            <w:noProof/>
            <w:webHidden/>
          </w:rPr>
          <w:instrText xml:space="preserve"> PAGEREF _Toc87414690 \h </w:instrText>
        </w:r>
        <w:r w:rsidR="006D3E2C">
          <w:rPr>
            <w:noProof/>
            <w:webHidden/>
          </w:rPr>
        </w:r>
        <w:r w:rsidR="006D3E2C">
          <w:rPr>
            <w:noProof/>
            <w:webHidden/>
          </w:rPr>
          <w:fldChar w:fldCharType="separate"/>
        </w:r>
        <w:r w:rsidR="00EC261D">
          <w:rPr>
            <w:noProof/>
            <w:webHidden/>
          </w:rPr>
          <w:t>18</w:t>
        </w:r>
        <w:r w:rsidR="006D3E2C">
          <w:rPr>
            <w:noProof/>
            <w:webHidden/>
          </w:rPr>
          <w:fldChar w:fldCharType="end"/>
        </w:r>
      </w:hyperlink>
    </w:p>
    <w:p w14:paraId="4E819D4B" w14:textId="4B09660C" w:rsidR="006D3E2C" w:rsidRDefault="00466E90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414691" w:history="1">
        <w:r w:rsidR="006D3E2C" w:rsidRPr="00945E12">
          <w:rPr>
            <w:rStyle w:val="aff7"/>
            <w:rFonts w:eastAsiaTheme="majorEastAsia"/>
            <w:noProof/>
          </w:rPr>
          <w:t>5.2</w:t>
        </w:r>
        <w:r w:rsidR="006D3E2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D3E2C" w:rsidRPr="00945E12">
          <w:rPr>
            <w:rStyle w:val="aff7"/>
            <w:rFonts w:eastAsiaTheme="majorEastAsia"/>
            <w:noProof/>
          </w:rPr>
          <w:t>Структура.</w:t>
        </w:r>
        <w:r w:rsidR="006D3E2C">
          <w:rPr>
            <w:noProof/>
            <w:webHidden/>
          </w:rPr>
          <w:tab/>
        </w:r>
        <w:r w:rsidR="006D3E2C">
          <w:rPr>
            <w:noProof/>
            <w:webHidden/>
          </w:rPr>
          <w:fldChar w:fldCharType="begin"/>
        </w:r>
        <w:r w:rsidR="006D3E2C">
          <w:rPr>
            <w:noProof/>
            <w:webHidden/>
          </w:rPr>
          <w:instrText xml:space="preserve"> PAGEREF _Toc87414691 \h </w:instrText>
        </w:r>
        <w:r w:rsidR="006D3E2C">
          <w:rPr>
            <w:noProof/>
            <w:webHidden/>
          </w:rPr>
        </w:r>
        <w:r w:rsidR="006D3E2C">
          <w:rPr>
            <w:noProof/>
            <w:webHidden/>
          </w:rPr>
          <w:fldChar w:fldCharType="separate"/>
        </w:r>
        <w:r w:rsidR="00EC261D">
          <w:rPr>
            <w:noProof/>
            <w:webHidden/>
          </w:rPr>
          <w:t>19</w:t>
        </w:r>
        <w:r w:rsidR="006D3E2C">
          <w:rPr>
            <w:noProof/>
            <w:webHidden/>
          </w:rPr>
          <w:fldChar w:fldCharType="end"/>
        </w:r>
      </w:hyperlink>
    </w:p>
    <w:p w14:paraId="5D7C294D" w14:textId="3CBD8E21" w:rsidR="006D3E2C" w:rsidRDefault="00466E90">
      <w:pPr>
        <w:pStyle w:val="18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414692" w:history="1">
        <w:r w:rsidR="006D3E2C" w:rsidRPr="00945E12">
          <w:rPr>
            <w:rStyle w:val="aff7"/>
            <w:rFonts w:eastAsiaTheme="majorEastAsia"/>
            <w:noProof/>
          </w:rPr>
          <w:t>6</w:t>
        </w:r>
        <w:r w:rsidR="006D3E2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D3E2C" w:rsidRPr="00945E12">
          <w:rPr>
            <w:rStyle w:val="aff7"/>
            <w:rFonts w:eastAsiaTheme="majorEastAsia"/>
            <w:noProof/>
          </w:rPr>
          <w:t>Оценка степени завершенности и перспективы доработки проекта.</w:t>
        </w:r>
        <w:r w:rsidR="006D3E2C">
          <w:rPr>
            <w:noProof/>
            <w:webHidden/>
          </w:rPr>
          <w:tab/>
        </w:r>
        <w:r w:rsidR="006D3E2C">
          <w:rPr>
            <w:noProof/>
            <w:webHidden/>
          </w:rPr>
          <w:fldChar w:fldCharType="begin"/>
        </w:r>
        <w:r w:rsidR="006D3E2C">
          <w:rPr>
            <w:noProof/>
            <w:webHidden/>
          </w:rPr>
          <w:instrText xml:space="preserve"> PAGEREF _Toc87414692 \h </w:instrText>
        </w:r>
        <w:r w:rsidR="006D3E2C">
          <w:rPr>
            <w:noProof/>
            <w:webHidden/>
          </w:rPr>
        </w:r>
        <w:r w:rsidR="006D3E2C">
          <w:rPr>
            <w:noProof/>
            <w:webHidden/>
          </w:rPr>
          <w:fldChar w:fldCharType="separate"/>
        </w:r>
        <w:r w:rsidR="00EC261D">
          <w:rPr>
            <w:noProof/>
            <w:webHidden/>
          </w:rPr>
          <w:t>20</w:t>
        </w:r>
        <w:r w:rsidR="006D3E2C">
          <w:rPr>
            <w:noProof/>
            <w:webHidden/>
          </w:rPr>
          <w:fldChar w:fldCharType="end"/>
        </w:r>
      </w:hyperlink>
    </w:p>
    <w:p w14:paraId="7F494DC1" w14:textId="3ABB8A49" w:rsidR="006D3E2C" w:rsidRDefault="00466E90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414693" w:history="1">
        <w:r w:rsidR="006D3E2C" w:rsidRPr="00945E12">
          <w:rPr>
            <w:rStyle w:val="aff7"/>
            <w:rFonts w:eastAsiaTheme="majorEastAsia"/>
            <w:noProof/>
          </w:rPr>
          <w:t>6.1</w:t>
        </w:r>
        <w:r w:rsidR="006D3E2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D3E2C" w:rsidRPr="00945E12">
          <w:rPr>
            <w:rStyle w:val="aff7"/>
            <w:rFonts w:eastAsiaTheme="majorEastAsia"/>
            <w:noProof/>
          </w:rPr>
          <w:t>Задачи решенные в ходе выполнения практики.</w:t>
        </w:r>
        <w:r w:rsidR="006D3E2C">
          <w:rPr>
            <w:noProof/>
            <w:webHidden/>
          </w:rPr>
          <w:tab/>
        </w:r>
        <w:r w:rsidR="006D3E2C">
          <w:rPr>
            <w:noProof/>
            <w:webHidden/>
          </w:rPr>
          <w:fldChar w:fldCharType="begin"/>
        </w:r>
        <w:r w:rsidR="006D3E2C">
          <w:rPr>
            <w:noProof/>
            <w:webHidden/>
          </w:rPr>
          <w:instrText xml:space="preserve"> PAGEREF _Toc87414693 \h </w:instrText>
        </w:r>
        <w:r w:rsidR="006D3E2C">
          <w:rPr>
            <w:noProof/>
            <w:webHidden/>
          </w:rPr>
        </w:r>
        <w:r w:rsidR="006D3E2C">
          <w:rPr>
            <w:noProof/>
            <w:webHidden/>
          </w:rPr>
          <w:fldChar w:fldCharType="separate"/>
        </w:r>
        <w:r w:rsidR="00EC261D">
          <w:rPr>
            <w:noProof/>
            <w:webHidden/>
          </w:rPr>
          <w:t>20</w:t>
        </w:r>
        <w:r w:rsidR="006D3E2C">
          <w:rPr>
            <w:noProof/>
            <w:webHidden/>
          </w:rPr>
          <w:fldChar w:fldCharType="end"/>
        </w:r>
      </w:hyperlink>
    </w:p>
    <w:p w14:paraId="3A38DCB3" w14:textId="170C99E9" w:rsidR="006D3E2C" w:rsidRDefault="00466E90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414694" w:history="1">
        <w:r w:rsidR="006D3E2C" w:rsidRPr="00945E12">
          <w:rPr>
            <w:rStyle w:val="aff7"/>
            <w:rFonts w:eastAsiaTheme="majorEastAsia"/>
            <w:noProof/>
          </w:rPr>
          <w:t>6.2</w:t>
        </w:r>
        <w:r w:rsidR="006D3E2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D3E2C" w:rsidRPr="00945E12">
          <w:rPr>
            <w:rStyle w:val="aff7"/>
            <w:rFonts w:eastAsiaTheme="majorEastAsia"/>
            <w:noProof/>
          </w:rPr>
          <w:t>Перспективы доработки проекта.</w:t>
        </w:r>
        <w:r w:rsidR="006D3E2C">
          <w:rPr>
            <w:noProof/>
            <w:webHidden/>
          </w:rPr>
          <w:tab/>
        </w:r>
        <w:r w:rsidR="006D3E2C">
          <w:rPr>
            <w:noProof/>
            <w:webHidden/>
          </w:rPr>
          <w:fldChar w:fldCharType="begin"/>
        </w:r>
        <w:r w:rsidR="006D3E2C">
          <w:rPr>
            <w:noProof/>
            <w:webHidden/>
          </w:rPr>
          <w:instrText xml:space="preserve"> PAGEREF _Toc87414694 \h </w:instrText>
        </w:r>
        <w:r w:rsidR="006D3E2C">
          <w:rPr>
            <w:noProof/>
            <w:webHidden/>
          </w:rPr>
        </w:r>
        <w:r w:rsidR="006D3E2C">
          <w:rPr>
            <w:noProof/>
            <w:webHidden/>
          </w:rPr>
          <w:fldChar w:fldCharType="separate"/>
        </w:r>
        <w:r w:rsidR="00EC261D">
          <w:rPr>
            <w:noProof/>
            <w:webHidden/>
          </w:rPr>
          <w:t>20</w:t>
        </w:r>
        <w:r w:rsidR="006D3E2C">
          <w:rPr>
            <w:noProof/>
            <w:webHidden/>
          </w:rPr>
          <w:fldChar w:fldCharType="end"/>
        </w:r>
      </w:hyperlink>
    </w:p>
    <w:p w14:paraId="327794F9" w14:textId="3FCDAE72" w:rsidR="006D3E2C" w:rsidRDefault="00466E90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414695" w:history="1">
        <w:r w:rsidR="006D3E2C" w:rsidRPr="00945E12">
          <w:rPr>
            <w:rStyle w:val="aff7"/>
            <w:rFonts w:eastAsiaTheme="majorEastAsia"/>
            <w:noProof/>
          </w:rPr>
          <w:t>6.3</w:t>
        </w:r>
        <w:r w:rsidR="006D3E2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D3E2C" w:rsidRPr="00945E12">
          <w:rPr>
            <w:rStyle w:val="aff7"/>
            <w:rFonts w:eastAsiaTheme="majorEastAsia"/>
            <w:noProof/>
          </w:rPr>
          <w:t>Заключение.</w:t>
        </w:r>
        <w:r w:rsidR="006D3E2C">
          <w:rPr>
            <w:noProof/>
            <w:webHidden/>
          </w:rPr>
          <w:tab/>
        </w:r>
        <w:r w:rsidR="006D3E2C">
          <w:rPr>
            <w:noProof/>
            <w:webHidden/>
          </w:rPr>
          <w:fldChar w:fldCharType="begin"/>
        </w:r>
        <w:r w:rsidR="006D3E2C">
          <w:rPr>
            <w:noProof/>
            <w:webHidden/>
          </w:rPr>
          <w:instrText xml:space="preserve"> PAGEREF _Toc87414695 \h </w:instrText>
        </w:r>
        <w:r w:rsidR="006D3E2C">
          <w:rPr>
            <w:noProof/>
            <w:webHidden/>
          </w:rPr>
        </w:r>
        <w:r w:rsidR="006D3E2C">
          <w:rPr>
            <w:noProof/>
            <w:webHidden/>
          </w:rPr>
          <w:fldChar w:fldCharType="separate"/>
        </w:r>
        <w:r w:rsidR="00EC261D">
          <w:rPr>
            <w:noProof/>
            <w:webHidden/>
          </w:rPr>
          <w:t>21</w:t>
        </w:r>
        <w:r w:rsidR="006D3E2C">
          <w:rPr>
            <w:noProof/>
            <w:webHidden/>
          </w:rPr>
          <w:fldChar w:fldCharType="end"/>
        </w:r>
      </w:hyperlink>
    </w:p>
    <w:p w14:paraId="309AD50C" w14:textId="7D1D3057" w:rsidR="006D3E2C" w:rsidRDefault="00466E90">
      <w:pPr>
        <w:pStyle w:val="18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414696" w:history="1">
        <w:r w:rsidR="006D3E2C" w:rsidRPr="00945E12">
          <w:rPr>
            <w:rStyle w:val="aff7"/>
            <w:rFonts w:eastAsiaTheme="majorEastAsia"/>
            <w:noProof/>
          </w:rPr>
          <w:t>Список использованных источников</w:t>
        </w:r>
        <w:r w:rsidR="006D3E2C">
          <w:rPr>
            <w:noProof/>
            <w:webHidden/>
          </w:rPr>
          <w:tab/>
        </w:r>
        <w:r w:rsidR="006D3E2C">
          <w:rPr>
            <w:noProof/>
            <w:webHidden/>
          </w:rPr>
          <w:fldChar w:fldCharType="begin"/>
        </w:r>
        <w:r w:rsidR="006D3E2C">
          <w:rPr>
            <w:noProof/>
            <w:webHidden/>
          </w:rPr>
          <w:instrText xml:space="preserve"> PAGEREF _Toc87414696 \h </w:instrText>
        </w:r>
        <w:r w:rsidR="006D3E2C">
          <w:rPr>
            <w:noProof/>
            <w:webHidden/>
          </w:rPr>
        </w:r>
        <w:r w:rsidR="006D3E2C">
          <w:rPr>
            <w:noProof/>
            <w:webHidden/>
          </w:rPr>
          <w:fldChar w:fldCharType="separate"/>
        </w:r>
        <w:r w:rsidR="00EC261D">
          <w:rPr>
            <w:noProof/>
            <w:webHidden/>
          </w:rPr>
          <w:t>22</w:t>
        </w:r>
        <w:r w:rsidR="006D3E2C">
          <w:rPr>
            <w:noProof/>
            <w:webHidden/>
          </w:rPr>
          <w:fldChar w:fldCharType="end"/>
        </w:r>
      </w:hyperlink>
    </w:p>
    <w:p w14:paraId="24B292DE" w14:textId="472A0FFA" w:rsidR="002724F5" w:rsidRPr="000A28E2" w:rsidRDefault="00FF0DCC" w:rsidP="00A34BEE">
      <w:pPr>
        <w:pStyle w:val="aff8"/>
        <w:spacing w:line="360" w:lineRule="auto"/>
        <w:jc w:val="both"/>
      </w:pPr>
      <w:r>
        <w:rPr>
          <w:rFonts w:cs="Times New Roman"/>
          <w:b w:val="0"/>
          <w:sz w:val="28"/>
        </w:rPr>
        <w:fldChar w:fldCharType="end"/>
      </w:r>
    </w:p>
    <w:p w14:paraId="71B91A40" w14:textId="77777777" w:rsidR="00B93782" w:rsidRPr="000A28E2" w:rsidRDefault="002724F5" w:rsidP="00B53076">
      <w:pPr>
        <w:jc w:val="left"/>
        <w:rPr>
          <w:rFonts w:cs="Arial"/>
          <w:b/>
          <w:sz w:val="32"/>
        </w:rPr>
      </w:pPr>
      <w:r>
        <w:br w:type="page"/>
      </w:r>
    </w:p>
    <w:p w14:paraId="6530EDA7" w14:textId="77777777" w:rsidR="00B93782" w:rsidRDefault="00086AE7" w:rsidP="00AC0A19">
      <w:pPr>
        <w:pStyle w:val="aff"/>
      </w:pPr>
      <w:bookmarkStart w:id="5" w:name="_Toc51676325"/>
      <w:bookmarkStart w:id="6" w:name="_Toc52887489"/>
      <w:bookmarkStart w:id="7" w:name="_Toc54024594"/>
      <w:bookmarkStart w:id="8" w:name="_Toc54025888"/>
      <w:bookmarkStart w:id="9" w:name="_Toc87414669"/>
      <w:bookmarkStart w:id="10" w:name="_Hlk87413491"/>
      <w:r>
        <w:lastRenderedPageBreak/>
        <w:t>Введение</w:t>
      </w:r>
      <w:bookmarkEnd w:id="5"/>
      <w:bookmarkEnd w:id="6"/>
      <w:bookmarkEnd w:id="7"/>
      <w:bookmarkEnd w:id="8"/>
      <w:bookmarkEnd w:id="9"/>
    </w:p>
    <w:p w14:paraId="643A66CD" w14:textId="77777777" w:rsidR="006D0796" w:rsidRPr="006D0796" w:rsidRDefault="006D0796" w:rsidP="006D0796">
      <w:pPr>
        <w:spacing w:line="360" w:lineRule="auto"/>
        <w:rPr>
          <w:sz w:val="28"/>
          <w:szCs w:val="28"/>
        </w:rPr>
      </w:pPr>
      <w:r w:rsidRPr="006D0796">
        <w:rPr>
          <w:sz w:val="28"/>
          <w:szCs w:val="28"/>
        </w:rPr>
        <w:t>Во все времена обучение являлось двигателем прогресса. Если вспомнить историю, то можно понять, что учиться мог не каждый, а только лишь люди из знатных семей. Богатые люди платили преподавателям, чтобы они обучали их детей различным наукам. Но из них были только единицы, которые давали всему миру прогресс и новшества.</w:t>
      </w:r>
    </w:p>
    <w:p w14:paraId="2F86A868" w14:textId="77777777" w:rsidR="006D0796" w:rsidRPr="006D0796" w:rsidRDefault="006D0796" w:rsidP="006D0796">
      <w:pPr>
        <w:spacing w:line="360" w:lineRule="auto"/>
        <w:rPr>
          <w:sz w:val="28"/>
          <w:szCs w:val="28"/>
        </w:rPr>
      </w:pPr>
      <w:r w:rsidRPr="006D0796">
        <w:rPr>
          <w:sz w:val="28"/>
          <w:szCs w:val="28"/>
        </w:rPr>
        <w:t>Прогресс шел, но очень медленно, из-за малого количества умов. Ближе к 20-му веку началось появляться бесплатное обучение практически во всем мире. Связи с чем технологии и науки росли уже не в линейной последовательности, а в экспоненциальной.</w:t>
      </w:r>
    </w:p>
    <w:p w14:paraId="5BF760C4" w14:textId="77777777" w:rsidR="006D0796" w:rsidRPr="006D0796" w:rsidRDefault="006D0796" w:rsidP="006D0796">
      <w:pPr>
        <w:spacing w:line="360" w:lineRule="auto"/>
        <w:rPr>
          <w:sz w:val="28"/>
          <w:szCs w:val="28"/>
        </w:rPr>
      </w:pPr>
      <w:r w:rsidRPr="006D0796">
        <w:rPr>
          <w:sz w:val="28"/>
          <w:szCs w:val="28"/>
        </w:rPr>
        <w:t>За целый век было изобретено миллионы технологий, наука стала более качественной, образование все доступнее. И, наконец, открыв мир интернета, образование как в бесплатное, так и платное - стало еще больше доступной. Лингвистика, физика, математика, программирование, экономика, биология и множество других наук преподают не только в школах, но и в интернете.</w:t>
      </w:r>
    </w:p>
    <w:p w14:paraId="3C4827E1" w14:textId="77777777" w:rsidR="006D0796" w:rsidRPr="006D0796" w:rsidRDefault="006D0796" w:rsidP="006D0796">
      <w:pPr>
        <w:spacing w:line="360" w:lineRule="auto"/>
        <w:rPr>
          <w:sz w:val="28"/>
          <w:szCs w:val="28"/>
        </w:rPr>
      </w:pPr>
      <w:r w:rsidRPr="006D0796">
        <w:rPr>
          <w:sz w:val="28"/>
          <w:szCs w:val="28"/>
        </w:rPr>
        <w:t>200 лет назад о таком даже смешно было думать, что какой-то простолюдин сможет самостоятельно обучаться чему-либо, не имея огромных средств. Для того, чтобы учиться в интернете достаточно будет даже простого телефона, с доступом в веб-паутину. Естественно, некоторые науки требуют большого, но это совсем другая тема.</w:t>
      </w:r>
    </w:p>
    <w:p w14:paraId="372EB310" w14:textId="77777777" w:rsidR="006D0796" w:rsidRPr="006D0796" w:rsidRDefault="006D0796" w:rsidP="006D0796">
      <w:pPr>
        <w:spacing w:line="360" w:lineRule="auto"/>
        <w:rPr>
          <w:sz w:val="28"/>
          <w:szCs w:val="28"/>
        </w:rPr>
      </w:pPr>
      <w:r w:rsidRPr="006D0796">
        <w:rPr>
          <w:sz w:val="28"/>
          <w:szCs w:val="28"/>
        </w:rPr>
        <w:t>Но все же до 2020 года основным источником получения знаний было очное присутствие каждого из обучающихся. В связи с страшной болезнью, а именно вирусу, который бродит в нашем мире до сих, пор учиться и познавать что-то новое стало сложнее. Вернее сказать, что было бы сложнее, если бы не было интернета, который позволяет удаленно получать информацию и повышать квалификацию.</w:t>
      </w:r>
    </w:p>
    <w:p w14:paraId="23787451" w14:textId="15983BDD" w:rsidR="00D01A7B" w:rsidRPr="006D0796" w:rsidRDefault="006D0796" w:rsidP="006D0796">
      <w:pPr>
        <w:pStyle w:val="af9"/>
      </w:pPr>
      <w:r w:rsidRPr="006D0796">
        <w:t xml:space="preserve">Наша тема не затрагивает качество обучения — это не наша специальность в данном вопросе. Мы ориентируемся на помощь организациям и учебным учреждениям для дистанционного обучения людей. Как мы уже говорили до 2020 года, очное обучение было основным, поэтому сервисов для </w:t>
      </w:r>
      <w:r w:rsidRPr="006D0796">
        <w:lastRenderedPageBreak/>
        <w:t>дистанционной учебы было мало. И теперь каждому учебному учреждению требуется такая платформа.</w:t>
      </w:r>
    </w:p>
    <w:p w14:paraId="013393C4" w14:textId="6690B5F0" w:rsidR="00D01A7B" w:rsidRDefault="00D01A7B">
      <w:pPr>
        <w:ind w:firstLine="0"/>
        <w:jc w:val="left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>
        <w:br w:type="page"/>
      </w:r>
    </w:p>
    <w:p w14:paraId="58A09A91" w14:textId="54B14337" w:rsidR="000A28E2" w:rsidRPr="0040533C" w:rsidRDefault="00D01A7B" w:rsidP="003618E4">
      <w:pPr>
        <w:pStyle w:val="a3"/>
        <w:numPr>
          <w:ilvl w:val="0"/>
          <w:numId w:val="21"/>
        </w:numPr>
      </w:pPr>
      <w:bookmarkStart w:id="11" w:name="_Toc87414670"/>
      <w:r w:rsidRPr="0040533C">
        <w:lastRenderedPageBreak/>
        <w:t>Постановка задачи</w:t>
      </w:r>
      <w:bookmarkEnd w:id="11"/>
    </w:p>
    <w:p w14:paraId="3EA1B0C2" w14:textId="77777777" w:rsidR="006D0796" w:rsidRPr="006D0796" w:rsidRDefault="006D0796" w:rsidP="006D0796">
      <w:pPr>
        <w:spacing w:line="360" w:lineRule="auto"/>
        <w:ind w:left="567"/>
        <w:jc w:val="left"/>
        <w:rPr>
          <w:sz w:val="28"/>
          <w:szCs w:val="28"/>
        </w:rPr>
      </w:pPr>
      <w:r w:rsidRPr="006D0796">
        <w:rPr>
          <w:sz w:val="28"/>
          <w:szCs w:val="28"/>
        </w:rPr>
        <w:t>Цель: создать сайт с помощью которого ученики могли бы проверять свои знания по таким предметам как:</w:t>
      </w:r>
    </w:p>
    <w:p w14:paraId="0E951D39" w14:textId="73758B58" w:rsidR="006D0796" w:rsidRPr="006D0796" w:rsidRDefault="006F1494" w:rsidP="008D6F20">
      <w:pPr>
        <w:numPr>
          <w:ilvl w:val="0"/>
          <w:numId w:val="8"/>
        </w:numPr>
        <w:spacing w:before="100" w:after="100" w:line="360" w:lineRule="auto"/>
        <w:ind w:left="2694" w:hanging="426"/>
        <w:jc w:val="left"/>
        <w:rPr>
          <w:sz w:val="28"/>
          <w:szCs w:val="28"/>
        </w:rPr>
      </w:pPr>
      <w:r>
        <w:rPr>
          <w:sz w:val="28"/>
          <w:szCs w:val="28"/>
        </w:rPr>
        <w:t>Арифметика</w:t>
      </w:r>
      <w:r w:rsidR="006D0796" w:rsidRPr="006D0796">
        <w:rPr>
          <w:sz w:val="28"/>
          <w:szCs w:val="28"/>
        </w:rPr>
        <w:t>.</w:t>
      </w:r>
      <w:r w:rsidRPr="006D0796">
        <w:rPr>
          <w:sz w:val="28"/>
          <w:szCs w:val="28"/>
        </w:rPr>
        <w:t xml:space="preserve"> </w:t>
      </w:r>
    </w:p>
    <w:p w14:paraId="098EBE32" w14:textId="70772855" w:rsidR="006D0796" w:rsidRPr="006D0796" w:rsidRDefault="006F1494" w:rsidP="008D6F20">
      <w:pPr>
        <w:numPr>
          <w:ilvl w:val="0"/>
          <w:numId w:val="8"/>
        </w:numPr>
        <w:spacing w:before="100" w:after="100" w:line="360" w:lineRule="auto"/>
        <w:ind w:left="2694" w:hanging="426"/>
        <w:jc w:val="left"/>
        <w:rPr>
          <w:sz w:val="28"/>
          <w:szCs w:val="28"/>
        </w:rPr>
      </w:pPr>
      <w:r>
        <w:rPr>
          <w:sz w:val="28"/>
          <w:szCs w:val="28"/>
        </w:rPr>
        <w:t>Логика</w:t>
      </w:r>
      <w:r w:rsidR="006D0796" w:rsidRPr="006D0796">
        <w:rPr>
          <w:sz w:val="28"/>
          <w:szCs w:val="28"/>
        </w:rPr>
        <w:t>.</w:t>
      </w:r>
    </w:p>
    <w:p w14:paraId="44233744" w14:textId="77777777" w:rsidR="006D0796" w:rsidRPr="006D0796" w:rsidRDefault="006D0796" w:rsidP="006D0796">
      <w:pPr>
        <w:spacing w:line="360" w:lineRule="auto"/>
        <w:ind w:left="567"/>
        <w:jc w:val="left"/>
        <w:rPr>
          <w:sz w:val="28"/>
          <w:szCs w:val="28"/>
        </w:rPr>
      </w:pPr>
      <w:r w:rsidRPr="006D0796">
        <w:rPr>
          <w:sz w:val="28"/>
          <w:szCs w:val="28"/>
        </w:rPr>
        <w:t>Пользователи разделены на 2 роли:</w:t>
      </w:r>
    </w:p>
    <w:p w14:paraId="160C00E6" w14:textId="77777777" w:rsidR="006D0796" w:rsidRPr="006D0796" w:rsidRDefault="006D0796" w:rsidP="008D6F20">
      <w:pPr>
        <w:numPr>
          <w:ilvl w:val="0"/>
          <w:numId w:val="9"/>
        </w:numPr>
        <w:spacing w:before="100" w:after="100" w:line="360" w:lineRule="auto"/>
        <w:ind w:left="2694" w:hanging="426"/>
        <w:jc w:val="left"/>
        <w:rPr>
          <w:sz w:val="28"/>
          <w:szCs w:val="28"/>
        </w:rPr>
      </w:pPr>
      <w:r w:rsidRPr="006D0796">
        <w:rPr>
          <w:sz w:val="28"/>
          <w:szCs w:val="28"/>
        </w:rPr>
        <w:t>Администратор.</w:t>
      </w:r>
    </w:p>
    <w:p w14:paraId="658B3F2F" w14:textId="77777777" w:rsidR="006D0796" w:rsidRPr="006D0796" w:rsidRDefault="006D0796" w:rsidP="008D6F20">
      <w:pPr>
        <w:numPr>
          <w:ilvl w:val="0"/>
          <w:numId w:val="9"/>
        </w:numPr>
        <w:spacing w:before="100" w:after="100" w:line="360" w:lineRule="auto"/>
        <w:ind w:left="2694" w:hanging="426"/>
        <w:jc w:val="left"/>
        <w:rPr>
          <w:sz w:val="28"/>
          <w:szCs w:val="28"/>
        </w:rPr>
      </w:pPr>
      <w:r w:rsidRPr="006D0796">
        <w:rPr>
          <w:sz w:val="28"/>
          <w:szCs w:val="28"/>
        </w:rPr>
        <w:t>Студент.</w:t>
      </w:r>
    </w:p>
    <w:p w14:paraId="2A03E0CB" w14:textId="77777777" w:rsidR="006D0796" w:rsidRPr="006D0796" w:rsidRDefault="006D0796" w:rsidP="006D0796">
      <w:pPr>
        <w:spacing w:line="360" w:lineRule="auto"/>
        <w:ind w:left="567"/>
        <w:jc w:val="left"/>
        <w:rPr>
          <w:sz w:val="28"/>
          <w:szCs w:val="28"/>
        </w:rPr>
      </w:pPr>
      <w:r w:rsidRPr="006D0796">
        <w:rPr>
          <w:sz w:val="28"/>
          <w:szCs w:val="28"/>
        </w:rPr>
        <w:t>Администратор имеет собственные данные для входа и это единственный пользователь, который может смотреть результаты всех пройденных тестов учеников.</w:t>
      </w:r>
    </w:p>
    <w:p w14:paraId="5A4B994D" w14:textId="2666C377" w:rsidR="006D0796" w:rsidRPr="0040533C" w:rsidRDefault="006D0796" w:rsidP="003618E4">
      <w:pPr>
        <w:pStyle w:val="a3"/>
        <w:numPr>
          <w:ilvl w:val="0"/>
          <w:numId w:val="21"/>
        </w:numPr>
      </w:pPr>
      <w:bookmarkStart w:id="12" w:name="_Toc46762981"/>
      <w:bookmarkStart w:id="13" w:name="_Toc87414671"/>
      <w:bookmarkStart w:id="14" w:name="_GoBack"/>
      <w:bookmarkEnd w:id="14"/>
      <w:r w:rsidRPr="0040533C">
        <w:rPr>
          <w:rStyle w:val="1b"/>
          <w:rFonts w:ascii="Times New Roman" w:hAnsi="Times New Roman" w:cs="Times New Roman"/>
          <w:b/>
          <w:sz w:val="32"/>
          <w:szCs w:val="32"/>
        </w:rPr>
        <w:t>Метод решения задачи</w:t>
      </w:r>
      <w:bookmarkEnd w:id="12"/>
      <w:r w:rsidRPr="0040533C">
        <w:t>.</w:t>
      </w:r>
      <w:bookmarkEnd w:id="13"/>
    </w:p>
    <w:p w14:paraId="2144F691" w14:textId="77777777" w:rsidR="006D0796" w:rsidRPr="006D0796" w:rsidRDefault="006D0796" w:rsidP="006D0796">
      <w:pPr>
        <w:spacing w:line="360" w:lineRule="auto"/>
        <w:ind w:left="567"/>
        <w:jc w:val="left"/>
        <w:rPr>
          <w:sz w:val="28"/>
          <w:szCs w:val="28"/>
        </w:rPr>
      </w:pPr>
      <w:r w:rsidRPr="006D0796">
        <w:rPr>
          <w:sz w:val="28"/>
          <w:szCs w:val="28"/>
        </w:rPr>
        <w:t xml:space="preserve">Для решения задачи было проведено исследование похожих веб приложений таких, как Решу ЕГЭ, </w:t>
      </w:r>
      <w:proofErr w:type="spellStart"/>
      <w:r w:rsidRPr="006D0796">
        <w:rPr>
          <w:sz w:val="28"/>
          <w:szCs w:val="28"/>
          <w:lang w:val="en-US"/>
        </w:rPr>
        <w:t>Skillotron</w:t>
      </w:r>
      <w:proofErr w:type="spellEnd"/>
      <w:r w:rsidRPr="006D0796">
        <w:rPr>
          <w:sz w:val="28"/>
          <w:szCs w:val="28"/>
        </w:rPr>
        <w:t xml:space="preserve">, </w:t>
      </w:r>
      <w:r w:rsidRPr="006D0796">
        <w:rPr>
          <w:sz w:val="28"/>
          <w:szCs w:val="28"/>
          <w:lang w:val="en-US"/>
        </w:rPr>
        <w:t>Moodle</w:t>
      </w:r>
      <w:r w:rsidRPr="006D0796">
        <w:rPr>
          <w:sz w:val="28"/>
          <w:szCs w:val="28"/>
        </w:rPr>
        <w:t xml:space="preserve"> (ВГУ) и другие. Также мной был пройден курс видео уроков по «</w:t>
      </w:r>
      <w:r w:rsidRPr="006D0796">
        <w:rPr>
          <w:sz w:val="28"/>
          <w:szCs w:val="28"/>
          <w:lang w:val="en-US"/>
        </w:rPr>
        <w:t>PHP</w:t>
      </w:r>
      <w:r w:rsidRPr="006D0796">
        <w:rPr>
          <w:sz w:val="28"/>
          <w:szCs w:val="28"/>
        </w:rPr>
        <w:t xml:space="preserve">» на видео платформе </w:t>
      </w:r>
      <w:r w:rsidRPr="006D0796">
        <w:rPr>
          <w:sz w:val="28"/>
          <w:szCs w:val="28"/>
          <w:lang w:val="en-US"/>
        </w:rPr>
        <w:t>YouTube</w:t>
      </w:r>
      <w:r w:rsidRPr="006D0796">
        <w:rPr>
          <w:sz w:val="28"/>
          <w:szCs w:val="28"/>
        </w:rPr>
        <w:t xml:space="preserve">. На основе, полученной на прошлом этапе информации и, собственных идей была спроектирована модель данных проекта. Затем, используя имеющиеся знания, были выбраны инструменты и технологии для реализации проекта. </w:t>
      </w:r>
    </w:p>
    <w:p w14:paraId="6DB3D91D" w14:textId="77777777" w:rsidR="006D0796" w:rsidRPr="006D0796" w:rsidRDefault="006D0796" w:rsidP="006D0796">
      <w:pPr>
        <w:spacing w:line="360" w:lineRule="auto"/>
        <w:ind w:left="567"/>
        <w:jc w:val="left"/>
        <w:rPr>
          <w:sz w:val="28"/>
          <w:szCs w:val="28"/>
        </w:rPr>
      </w:pPr>
    </w:p>
    <w:p w14:paraId="279D0F78" w14:textId="77777777" w:rsidR="006D0796" w:rsidRPr="006D0796" w:rsidRDefault="006D0796" w:rsidP="006D0796">
      <w:pPr>
        <w:spacing w:line="360" w:lineRule="auto"/>
        <w:ind w:left="567"/>
        <w:jc w:val="left"/>
        <w:rPr>
          <w:sz w:val="28"/>
          <w:szCs w:val="28"/>
        </w:rPr>
      </w:pPr>
    </w:p>
    <w:p w14:paraId="4F6731A7" w14:textId="77777777" w:rsidR="006D0796" w:rsidRPr="006D0796" w:rsidRDefault="006D0796" w:rsidP="006D0796">
      <w:pPr>
        <w:spacing w:line="360" w:lineRule="auto"/>
        <w:ind w:left="567"/>
        <w:jc w:val="left"/>
        <w:rPr>
          <w:sz w:val="28"/>
          <w:szCs w:val="28"/>
        </w:rPr>
      </w:pPr>
    </w:p>
    <w:p w14:paraId="44E8C350" w14:textId="2AA649F8" w:rsidR="006D0796" w:rsidRPr="0040533C" w:rsidRDefault="006D0796" w:rsidP="003618E4">
      <w:pPr>
        <w:pStyle w:val="a3"/>
        <w:numPr>
          <w:ilvl w:val="0"/>
          <w:numId w:val="21"/>
        </w:numPr>
      </w:pPr>
      <w:bookmarkStart w:id="15" w:name="_Toc46762982"/>
      <w:bookmarkStart w:id="16" w:name="_Toc87414672"/>
      <w:r w:rsidRPr="0040533C">
        <w:rPr>
          <w:rStyle w:val="1b"/>
          <w:rFonts w:ascii="Times New Roman" w:hAnsi="Times New Roman" w:cs="Times New Roman"/>
          <w:b/>
          <w:sz w:val="32"/>
          <w:szCs w:val="32"/>
        </w:rPr>
        <w:t>Инструментальные средства, использованные для разработки приложения</w:t>
      </w:r>
      <w:bookmarkEnd w:id="15"/>
      <w:r w:rsidRPr="0040533C">
        <w:t>.</w:t>
      </w:r>
      <w:bookmarkEnd w:id="16"/>
    </w:p>
    <w:p w14:paraId="3099A044" w14:textId="77777777" w:rsidR="006D0796" w:rsidRPr="006D0796" w:rsidRDefault="006D0796" w:rsidP="006D0796">
      <w:pPr>
        <w:spacing w:line="360" w:lineRule="auto"/>
        <w:ind w:left="567"/>
        <w:jc w:val="left"/>
        <w:rPr>
          <w:sz w:val="28"/>
          <w:szCs w:val="28"/>
        </w:rPr>
      </w:pPr>
      <w:r w:rsidRPr="006D0796">
        <w:rPr>
          <w:sz w:val="28"/>
          <w:szCs w:val="28"/>
        </w:rPr>
        <w:t>Для разработки приложения использовались следующие программные средства:</w:t>
      </w:r>
    </w:p>
    <w:p w14:paraId="10A62021" w14:textId="13B9F88D" w:rsidR="006D0796" w:rsidRPr="006D0796" w:rsidRDefault="006D0796" w:rsidP="003618E4">
      <w:pPr>
        <w:pStyle w:val="a2"/>
      </w:pPr>
      <w:bookmarkStart w:id="17" w:name="_Toc46762983"/>
      <w:r w:rsidRPr="006D0796">
        <w:lastRenderedPageBreak/>
        <w:t xml:space="preserve"> </w:t>
      </w:r>
      <w:bookmarkStart w:id="18" w:name="_Toc87414673"/>
      <w:r w:rsidRPr="006D0796">
        <w:t>Серверная сторона (</w:t>
      </w:r>
      <w:proofErr w:type="spellStart"/>
      <w:r w:rsidRPr="006D0796">
        <w:t>Back-end</w:t>
      </w:r>
      <w:proofErr w:type="spellEnd"/>
      <w:r w:rsidRPr="006D0796">
        <w:t>).</w:t>
      </w:r>
      <w:bookmarkEnd w:id="17"/>
      <w:bookmarkEnd w:id="18"/>
    </w:p>
    <w:p w14:paraId="502B5A25" w14:textId="77777777" w:rsidR="006D0796" w:rsidRPr="006D0796" w:rsidRDefault="006D0796" w:rsidP="006D0796">
      <w:pPr>
        <w:spacing w:line="360" w:lineRule="auto"/>
        <w:ind w:left="567"/>
        <w:jc w:val="left"/>
        <w:rPr>
          <w:sz w:val="28"/>
          <w:szCs w:val="28"/>
        </w:rPr>
      </w:pPr>
      <w:r w:rsidRPr="006D0796">
        <w:rPr>
          <w:sz w:val="28"/>
          <w:szCs w:val="28"/>
        </w:rPr>
        <w:t>Для разработки серверной части приложения использовались следующие средства:</w:t>
      </w:r>
    </w:p>
    <w:p w14:paraId="2A2E1436" w14:textId="77777777" w:rsidR="006D0796" w:rsidRPr="006D0796" w:rsidRDefault="006D0796" w:rsidP="008D6F20">
      <w:pPr>
        <w:numPr>
          <w:ilvl w:val="0"/>
          <w:numId w:val="10"/>
        </w:numPr>
        <w:spacing w:before="100" w:after="100" w:line="360" w:lineRule="auto"/>
        <w:jc w:val="left"/>
        <w:rPr>
          <w:b/>
          <w:sz w:val="28"/>
          <w:szCs w:val="28"/>
        </w:rPr>
      </w:pPr>
      <w:r w:rsidRPr="006D0796">
        <w:rPr>
          <w:sz w:val="28"/>
          <w:szCs w:val="28"/>
        </w:rPr>
        <w:t xml:space="preserve">Язык программирования: </w:t>
      </w:r>
      <w:r w:rsidRPr="006D0796">
        <w:rPr>
          <w:b/>
          <w:sz w:val="28"/>
          <w:szCs w:val="28"/>
          <w:lang w:val="en-US"/>
        </w:rPr>
        <w:t>php</w:t>
      </w:r>
      <w:r w:rsidRPr="006D0796">
        <w:rPr>
          <w:b/>
          <w:sz w:val="28"/>
          <w:szCs w:val="28"/>
        </w:rPr>
        <w:t>.</w:t>
      </w:r>
    </w:p>
    <w:p w14:paraId="44CA1C21" w14:textId="77777777" w:rsidR="006D0796" w:rsidRPr="006D0796" w:rsidRDefault="006D0796" w:rsidP="008D6F20">
      <w:pPr>
        <w:numPr>
          <w:ilvl w:val="0"/>
          <w:numId w:val="10"/>
        </w:numPr>
        <w:spacing w:before="100" w:after="100" w:line="360" w:lineRule="auto"/>
        <w:jc w:val="left"/>
        <w:rPr>
          <w:sz w:val="28"/>
          <w:szCs w:val="28"/>
        </w:rPr>
      </w:pPr>
      <w:r w:rsidRPr="006D0796">
        <w:rPr>
          <w:sz w:val="28"/>
          <w:szCs w:val="28"/>
        </w:rPr>
        <w:t xml:space="preserve">Фреймворки и библиотеки: </w:t>
      </w:r>
      <w:r w:rsidRPr="006D0796">
        <w:rPr>
          <w:b/>
          <w:sz w:val="28"/>
          <w:szCs w:val="28"/>
          <w:lang w:val="en-US"/>
        </w:rPr>
        <w:t>Ajax</w:t>
      </w:r>
      <w:r w:rsidRPr="006D0796">
        <w:rPr>
          <w:b/>
          <w:sz w:val="28"/>
          <w:szCs w:val="28"/>
        </w:rPr>
        <w:t xml:space="preserve"> </w:t>
      </w:r>
      <w:r w:rsidRPr="006D0796">
        <w:rPr>
          <w:sz w:val="28"/>
          <w:szCs w:val="28"/>
        </w:rPr>
        <w:t>и другие.</w:t>
      </w:r>
    </w:p>
    <w:p w14:paraId="18A606E4" w14:textId="1909742F" w:rsidR="006D0796" w:rsidRPr="006D0796" w:rsidRDefault="006D0796" w:rsidP="008D6F20">
      <w:pPr>
        <w:numPr>
          <w:ilvl w:val="0"/>
          <w:numId w:val="10"/>
        </w:numPr>
        <w:spacing w:before="100" w:after="100" w:line="360" w:lineRule="auto"/>
        <w:jc w:val="left"/>
        <w:rPr>
          <w:sz w:val="28"/>
          <w:szCs w:val="28"/>
        </w:rPr>
      </w:pPr>
      <w:r w:rsidRPr="006D0796">
        <w:rPr>
          <w:sz w:val="28"/>
          <w:szCs w:val="28"/>
        </w:rPr>
        <w:t xml:space="preserve">Веб-сервер: </w:t>
      </w:r>
      <w:proofErr w:type="spellStart"/>
      <w:r w:rsidR="00EC261D">
        <w:rPr>
          <w:b/>
          <w:sz w:val="28"/>
          <w:szCs w:val="28"/>
          <w:lang w:val="en-US"/>
        </w:rPr>
        <w:t>SprintHost</w:t>
      </w:r>
      <w:proofErr w:type="spellEnd"/>
      <w:r w:rsidRPr="006D0796">
        <w:rPr>
          <w:b/>
          <w:sz w:val="28"/>
          <w:szCs w:val="28"/>
        </w:rPr>
        <w:t>.</w:t>
      </w:r>
    </w:p>
    <w:p w14:paraId="346317B2" w14:textId="77777777" w:rsidR="006D0796" w:rsidRPr="006D0796" w:rsidRDefault="006D0796" w:rsidP="008D6F20">
      <w:pPr>
        <w:numPr>
          <w:ilvl w:val="0"/>
          <w:numId w:val="10"/>
        </w:numPr>
        <w:spacing w:before="100" w:after="100" w:line="360" w:lineRule="auto"/>
        <w:jc w:val="left"/>
        <w:rPr>
          <w:sz w:val="28"/>
          <w:szCs w:val="28"/>
        </w:rPr>
      </w:pPr>
      <w:r w:rsidRPr="006D0796">
        <w:rPr>
          <w:sz w:val="28"/>
          <w:szCs w:val="28"/>
        </w:rPr>
        <w:t xml:space="preserve">Инструмент для проектирования баз данных: </w:t>
      </w:r>
      <w:r w:rsidRPr="006D0796">
        <w:rPr>
          <w:b/>
          <w:sz w:val="28"/>
          <w:szCs w:val="28"/>
          <w:lang w:val="en-US"/>
        </w:rPr>
        <w:t>MySQL</w:t>
      </w:r>
      <w:r w:rsidRPr="006D0796">
        <w:rPr>
          <w:b/>
          <w:sz w:val="28"/>
          <w:szCs w:val="28"/>
        </w:rPr>
        <w:t>.</w:t>
      </w:r>
    </w:p>
    <w:p w14:paraId="5890CA59" w14:textId="77777777" w:rsidR="006D0796" w:rsidRPr="006D0796" w:rsidRDefault="006D0796" w:rsidP="008D6F20">
      <w:pPr>
        <w:numPr>
          <w:ilvl w:val="0"/>
          <w:numId w:val="10"/>
        </w:numPr>
        <w:spacing w:before="100" w:after="100" w:line="360" w:lineRule="auto"/>
        <w:jc w:val="left"/>
        <w:rPr>
          <w:sz w:val="28"/>
          <w:szCs w:val="28"/>
        </w:rPr>
      </w:pPr>
      <w:r w:rsidRPr="006D0796">
        <w:rPr>
          <w:sz w:val="28"/>
          <w:szCs w:val="28"/>
        </w:rPr>
        <w:t>СУБД</w:t>
      </w:r>
      <w:r w:rsidRPr="006D0796">
        <w:rPr>
          <w:sz w:val="28"/>
          <w:szCs w:val="28"/>
          <w:lang w:val="en-US"/>
        </w:rPr>
        <w:t xml:space="preserve">: </w:t>
      </w:r>
      <w:r w:rsidRPr="006D0796">
        <w:rPr>
          <w:b/>
          <w:sz w:val="28"/>
          <w:szCs w:val="28"/>
          <w:lang w:val="en-US"/>
        </w:rPr>
        <w:t>MySQL</w:t>
      </w:r>
      <w:r w:rsidRPr="006D0796">
        <w:rPr>
          <w:b/>
          <w:sz w:val="28"/>
          <w:szCs w:val="28"/>
        </w:rPr>
        <w:t>.</w:t>
      </w:r>
    </w:p>
    <w:p w14:paraId="45AFAB7F" w14:textId="42AB913C" w:rsidR="006D0796" w:rsidRPr="006D0796" w:rsidRDefault="006D0796" w:rsidP="003618E4">
      <w:pPr>
        <w:pStyle w:val="a2"/>
      </w:pPr>
      <w:bookmarkStart w:id="19" w:name="_Toc46762984"/>
      <w:bookmarkStart w:id="20" w:name="_Toc87414674"/>
      <w:r w:rsidRPr="006D0796">
        <w:t>Клиентская сторона (</w:t>
      </w:r>
      <w:r w:rsidRPr="006D0796">
        <w:rPr>
          <w:lang w:val="en-US"/>
        </w:rPr>
        <w:t>Front</w:t>
      </w:r>
      <w:r w:rsidRPr="006D0796">
        <w:t>-</w:t>
      </w:r>
      <w:r w:rsidRPr="006D0796">
        <w:rPr>
          <w:lang w:val="en-US"/>
        </w:rPr>
        <w:t>end</w:t>
      </w:r>
      <w:r w:rsidRPr="006D0796">
        <w:t>).</w:t>
      </w:r>
      <w:bookmarkEnd w:id="19"/>
      <w:bookmarkEnd w:id="20"/>
    </w:p>
    <w:p w14:paraId="7F5307F1" w14:textId="77777777" w:rsidR="006D0796" w:rsidRPr="006D0796" w:rsidRDefault="006D0796" w:rsidP="006D0796">
      <w:pPr>
        <w:spacing w:line="360" w:lineRule="auto"/>
        <w:ind w:left="567"/>
        <w:jc w:val="left"/>
        <w:rPr>
          <w:sz w:val="28"/>
          <w:szCs w:val="28"/>
        </w:rPr>
      </w:pPr>
      <w:r w:rsidRPr="006D0796">
        <w:rPr>
          <w:sz w:val="28"/>
          <w:szCs w:val="28"/>
        </w:rPr>
        <w:t>Для разработки клиентской части приложения использовались следующие средства:</w:t>
      </w:r>
    </w:p>
    <w:p w14:paraId="2F649C77" w14:textId="77777777" w:rsidR="006D0796" w:rsidRPr="006D0796" w:rsidRDefault="006D0796" w:rsidP="008D6F20">
      <w:pPr>
        <w:numPr>
          <w:ilvl w:val="0"/>
          <w:numId w:val="11"/>
        </w:numPr>
        <w:spacing w:before="100" w:after="100" w:line="360" w:lineRule="auto"/>
        <w:jc w:val="left"/>
        <w:rPr>
          <w:sz w:val="28"/>
          <w:szCs w:val="28"/>
        </w:rPr>
      </w:pPr>
      <w:r w:rsidRPr="006D0796">
        <w:rPr>
          <w:sz w:val="28"/>
          <w:szCs w:val="28"/>
        </w:rPr>
        <w:t xml:space="preserve">Язык разметки: </w:t>
      </w:r>
      <w:r w:rsidRPr="006D0796">
        <w:rPr>
          <w:b/>
          <w:sz w:val="28"/>
          <w:szCs w:val="28"/>
          <w:lang w:val="en-US"/>
        </w:rPr>
        <w:t>HTML</w:t>
      </w:r>
      <w:r w:rsidRPr="006D0796">
        <w:rPr>
          <w:b/>
          <w:sz w:val="28"/>
          <w:szCs w:val="28"/>
        </w:rPr>
        <w:t>.</w:t>
      </w:r>
    </w:p>
    <w:p w14:paraId="41D35B12" w14:textId="77777777" w:rsidR="006D0796" w:rsidRPr="006D0796" w:rsidRDefault="006D0796" w:rsidP="008D6F20">
      <w:pPr>
        <w:numPr>
          <w:ilvl w:val="0"/>
          <w:numId w:val="11"/>
        </w:numPr>
        <w:spacing w:before="100" w:after="100" w:line="360" w:lineRule="auto"/>
        <w:jc w:val="left"/>
        <w:rPr>
          <w:sz w:val="28"/>
          <w:szCs w:val="28"/>
        </w:rPr>
      </w:pPr>
      <w:r w:rsidRPr="006D0796">
        <w:rPr>
          <w:sz w:val="28"/>
          <w:szCs w:val="28"/>
        </w:rPr>
        <w:t xml:space="preserve">Язык стилей: </w:t>
      </w:r>
      <w:r w:rsidRPr="006D0796">
        <w:rPr>
          <w:b/>
          <w:sz w:val="28"/>
          <w:szCs w:val="28"/>
          <w:lang w:val="en-US"/>
        </w:rPr>
        <w:t>CSS</w:t>
      </w:r>
      <w:r w:rsidRPr="006D0796">
        <w:rPr>
          <w:b/>
          <w:sz w:val="28"/>
          <w:szCs w:val="28"/>
        </w:rPr>
        <w:t>.</w:t>
      </w:r>
    </w:p>
    <w:p w14:paraId="64599336" w14:textId="77777777" w:rsidR="006D0796" w:rsidRPr="006D0796" w:rsidRDefault="006D0796" w:rsidP="008D6F20">
      <w:pPr>
        <w:numPr>
          <w:ilvl w:val="0"/>
          <w:numId w:val="11"/>
        </w:numPr>
        <w:spacing w:before="100" w:after="100" w:line="360" w:lineRule="auto"/>
        <w:jc w:val="left"/>
        <w:rPr>
          <w:sz w:val="28"/>
          <w:szCs w:val="28"/>
        </w:rPr>
      </w:pPr>
      <w:r w:rsidRPr="006D0796">
        <w:rPr>
          <w:sz w:val="28"/>
          <w:szCs w:val="28"/>
        </w:rPr>
        <w:t xml:space="preserve">Язык программирования: </w:t>
      </w:r>
      <w:r w:rsidRPr="006D0796">
        <w:rPr>
          <w:b/>
          <w:sz w:val="28"/>
          <w:szCs w:val="28"/>
          <w:lang w:val="en-US"/>
        </w:rPr>
        <w:t>JavaScript</w:t>
      </w:r>
      <w:r w:rsidRPr="006D0796">
        <w:rPr>
          <w:b/>
          <w:sz w:val="28"/>
          <w:szCs w:val="28"/>
        </w:rPr>
        <w:t>.</w:t>
      </w:r>
      <w:r w:rsidRPr="006D0796">
        <w:rPr>
          <w:sz w:val="28"/>
          <w:szCs w:val="28"/>
        </w:rPr>
        <w:t xml:space="preserve"> </w:t>
      </w:r>
    </w:p>
    <w:p w14:paraId="7D247CAA" w14:textId="230CCAF1" w:rsidR="006D0796" w:rsidRPr="00426C2A" w:rsidRDefault="006D0796" w:rsidP="00426C2A">
      <w:pPr>
        <w:numPr>
          <w:ilvl w:val="0"/>
          <w:numId w:val="11"/>
        </w:numPr>
        <w:spacing w:before="100" w:after="100" w:line="360" w:lineRule="auto"/>
        <w:jc w:val="left"/>
        <w:rPr>
          <w:b/>
          <w:sz w:val="28"/>
          <w:szCs w:val="28"/>
        </w:rPr>
      </w:pPr>
      <w:r w:rsidRPr="006D0796">
        <w:rPr>
          <w:sz w:val="28"/>
          <w:szCs w:val="28"/>
        </w:rPr>
        <w:t xml:space="preserve">Фреймворк: </w:t>
      </w:r>
      <w:r w:rsidRPr="006D0796">
        <w:rPr>
          <w:b/>
          <w:sz w:val="28"/>
          <w:szCs w:val="28"/>
          <w:lang w:val="en-US"/>
        </w:rPr>
        <w:t>Bootstrap</w:t>
      </w:r>
      <w:r w:rsidRPr="006D0796">
        <w:rPr>
          <w:b/>
          <w:sz w:val="28"/>
          <w:szCs w:val="28"/>
        </w:rPr>
        <w:t>.</w:t>
      </w:r>
      <w:r w:rsidRPr="00426C2A">
        <w:rPr>
          <w:b/>
          <w:sz w:val="28"/>
          <w:szCs w:val="28"/>
        </w:rPr>
        <w:br w:type="page"/>
      </w:r>
    </w:p>
    <w:p w14:paraId="7BCF8D01" w14:textId="647C523A" w:rsidR="006D0796" w:rsidRPr="0040533C" w:rsidRDefault="006D0796" w:rsidP="003618E4">
      <w:pPr>
        <w:pStyle w:val="a2"/>
      </w:pPr>
      <w:bookmarkStart w:id="21" w:name="_Toc87414675"/>
      <w:r w:rsidRPr="007E34F0">
        <w:rPr>
          <w:rStyle w:val="26"/>
          <w:rFonts w:ascii="Times New Roman" w:eastAsiaTheme="minorEastAsia" w:hAnsi="Times New Roman" w:cs="Times New Roman"/>
          <w:b/>
          <w:sz w:val="32"/>
          <w:szCs w:val="32"/>
        </w:rPr>
        <w:lastRenderedPageBreak/>
        <w:t>Общие средства</w:t>
      </w:r>
      <w:r w:rsidRPr="0040533C">
        <w:t>:</w:t>
      </w:r>
      <w:bookmarkEnd w:id="21"/>
    </w:p>
    <w:p w14:paraId="64614AE2" w14:textId="77777777" w:rsidR="006D0796" w:rsidRPr="006D0796" w:rsidRDefault="006D0796" w:rsidP="006D0796">
      <w:pPr>
        <w:spacing w:line="360" w:lineRule="auto"/>
        <w:ind w:left="567"/>
        <w:jc w:val="left"/>
        <w:rPr>
          <w:sz w:val="28"/>
          <w:szCs w:val="28"/>
        </w:rPr>
      </w:pPr>
      <w:r w:rsidRPr="006D0796">
        <w:rPr>
          <w:sz w:val="28"/>
          <w:szCs w:val="28"/>
        </w:rPr>
        <w:t>Средства, использующиеся для разработки, как клиентской части, так и серверной части:</w:t>
      </w:r>
    </w:p>
    <w:p w14:paraId="0382B31F" w14:textId="77777777" w:rsidR="006D0796" w:rsidRPr="006D0796" w:rsidRDefault="006D0796" w:rsidP="008D6F20">
      <w:pPr>
        <w:numPr>
          <w:ilvl w:val="0"/>
          <w:numId w:val="12"/>
        </w:numPr>
        <w:spacing w:before="100" w:after="100" w:line="360" w:lineRule="auto"/>
        <w:jc w:val="left"/>
        <w:rPr>
          <w:sz w:val="28"/>
          <w:szCs w:val="28"/>
        </w:rPr>
      </w:pPr>
      <w:r w:rsidRPr="006D0796">
        <w:rPr>
          <w:sz w:val="28"/>
          <w:szCs w:val="28"/>
        </w:rPr>
        <w:t xml:space="preserve">Интегрированная среда разработки: </w:t>
      </w:r>
      <w:r w:rsidRPr="006D0796">
        <w:rPr>
          <w:b/>
          <w:sz w:val="28"/>
          <w:szCs w:val="28"/>
          <w:lang w:val="en-US"/>
        </w:rPr>
        <w:t>Atom</w:t>
      </w:r>
      <w:r w:rsidRPr="006D0796">
        <w:rPr>
          <w:b/>
          <w:sz w:val="28"/>
          <w:szCs w:val="28"/>
        </w:rPr>
        <w:t>.</w:t>
      </w:r>
    </w:p>
    <w:p w14:paraId="481E58C5" w14:textId="77777777" w:rsidR="006D0796" w:rsidRPr="006D0796" w:rsidRDefault="006D0796" w:rsidP="008D6F20">
      <w:pPr>
        <w:numPr>
          <w:ilvl w:val="0"/>
          <w:numId w:val="12"/>
        </w:numPr>
        <w:spacing w:before="100" w:after="100" w:line="360" w:lineRule="auto"/>
        <w:jc w:val="left"/>
        <w:rPr>
          <w:sz w:val="28"/>
          <w:szCs w:val="28"/>
        </w:rPr>
      </w:pPr>
      <w:r w:rsidRPr="006D0796">
        <w:rPr>
          <w:sz w:val="28"/>
          <w:szCs w:val="28"/>
        </w:rPr>
        <w:t xml:space="preserve">Браузер для отладки: </w:t>
      </w:r>
      <w:r w:rsidRPr="006D0796">
        <w:rPr>
          <w:b/>
          <w:sz w:val="28"/>
          <w:szCs w:val="28"/>
          <w:lang w:val="en-US"/>
        </w:rPr>
        <w:t>Google</w:t>
      </w:r>
      <w:r w:rsidRPr="006D0796">
        <w:rPr>
          <w:sz w:val="28"/>
          <w:szCs w:val="28"/>
          <w:lang w:val="en-US"/>
        </w:rPr>
        <w:t xml:space="preserve"> </w:t>
      </w:r>
      <w:r w:rsidRPr="006D0796">
        <w:rPr>
          <w:b/>
          <w:sz w:val="28"/>
          <w:szCs w:val="28"/>
          <w:lang w:val="en-US"/>
        </w:rPr>
        <w:t>Chrome</w:t>
      </w:r>
      <w:r w:rsidRPr="006D0796">
        <w:rPr>
          <w:b/>
          <w:sz w:val="28"/>
          <w:szCs w:val="28"/>
        </w:rPr>
        <w:t xml:space="preserve">, </w:t>
      </w:r>
      <w:r w:rsidRPr="006D0796">
        <w:rPr>
          <w:b/>
          <w:sz w:val="28"/>
          <w:szCs w:val="28"/>
          <w:lang w:val="en-US"/>
        </w:rPr>
        <w:t>Safari.</w:t>
      </w:r>
    </w:p>
    <w:p w14:paraId="4F40535C" w14:textId="667B0748" w:rsidR="006D0796" w:rsidRPr="0040533C" w:rsidRDefault="006D0796" w:rsidP="003618E4">
      <w:pPr>
        <w:pStyle w:val="a3"/>
        <w:numPr>
          <w:ilvl w:val="0"/>
          <w:numId w:val="22"/>
        </w:numPr>
      </w:pPr>
      <w:bookmarkStart w:id="22" w:name="_Toc46762985"/>
      <w:bookmarkStart w:id="23" w:name="_Toc87414676"/>
      <w:r w:rsidRPr="0040533C">
        <w:rPr>
          <w:rStyle w:val="1b"/>
          <w:rFonts w:ascii="Times New Roman" w:hAnsi="Times New Roman" w:cs="Times New Roman"/>
          <w:b/>
          <w:sz w:val="32"/>
          <w:szCs w:val="32"/>
        </w:rPr>
        <w:t>Функционал приложения и интерфейс пользователя</w:t>
      </w:r>
      <w:bookmarkEnd w:id="22"/>
      <w:r w:rsidRPr="0040533C">
        <w:t>.</w:t>
      </w:r>
      <w:bookmarkEnd w:id="23"/>
    </w:p>
    <w:p w14:paraId="71CAC96F" w14:textId="27E82642" w:rsidR="006D0796" w:rsidRPr="006D0796" w:rsidRDefault="006D0796" w:rsidP="003618E4">
      <w:pPr>
        <w:pStyle w:val="a2"/>
      </w:pPr>
      <w:bookmarkStart w:id="24" w:name="_Toc46762986"/>
      <w:bookmarkStart w:id="25" w:name="_Toc87414677"/>
      <w:r w:rsidRPr="006D0796">
        <w:t>Навигационное меню.</w:t>
      </w:r>
      <w:bookmarkEnd w:id="24"/>
      <w:bookmarkEnd w:id="25"/>
    </w:p>
    <w:p w14:paraId="0B9E9F70" w14:textId="77777777" w:rsidR="006D0796" w:rsidRPr="006D0796" w:rsidRDefault="006D0796" w:rsidP="006D0796">
      <w:pPr>
        <w:spacing w:line="360" w:lineRule="auto"/>
        <w:ind w:left="567"/>
        <w:jc w:val="left"/>
        <w:rPr>
          <w:sz w:val="28"/>
          <w:szCs w:val="28"/>
        </w:rPr>
      </w:pPr>
      <w:r w:rsidRPr="006D0796">
        <w:rPr>
          <w:sz w:val="28"/>
          <w:szCs w:val="28"/>
        </w:rPr>
        <w:t>На каждой страницу сайта, в верхней части расположено навигационное меню.</w:t>
      </w:r>
    </w:p>
    <w:p w14:paraId="5F5745C1" w14:textId="20F0280D" w:rsidR="006D0796" w:rsidRPr="006D0796" w:rsidRDefault="006D0796" w:rsidP="006D0796">
      <w:pPr>
        <w:keepNext/>
        <w:spacing w:line="360" w:lineRule="auto"/>
        <w:ind w:firstLine="0"/>
        <w:jc w:val="left"/>
        <w:rPr>
          <w:sz w:val="28"/>
          <w:szCs w:val="28"/>
        </w:rPr>
      </w:pPr>
      <w:r w:rsidRPr="006D0796">
        <w:rPr>
          <w:noProof/>
          <w:sz w:val="28"/>
          <w:szCs w:val="28"/>
        </w:rPr>
        <w:drawing>
          <wp:inline distT="0" distB="0" distL="0" distR="0" wp14:anchorId="7384ACA7" wp14:editId="5AB65BE4">
            <wp:extent cx="6791325" cy="476250"/>
            <wp:effectExtent l="0" t="0" r="0" b="0"/>
            <wp:docPr id="41" name="Рисунок 4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BF48D" w14:textId="77777777" w:rsidR="006D0796" w:rsidRPr="006D0796" w:rsidRDefault="006D0796" w:rsidP="006D0796">
      <w:pPr>
        <w:pStyle w:val="affe"/>
        <w:jc w:val="left"/>
        <w:rPr>
          <w:b w:val="0"/>
          <w:sz w:val="28"/>
          <w:szCs w:val="28"/>
        </w:rPr>
      </w:pPr>
      <w:r w:rsidRPr="006D0796">
        <w:rPr>
          <w:b w:val="0"/>
          <w:sz w:val="28"/>
          <w:szCs w:val="28"/>
        </w:rPr>
        <w:t xml:space="preserve">Рисунок </w:t>
      </w:r>
      <w:r w:rsidRPr="006D0796">
        <w:rPr>
          <w:b w:val="0"/>
          <w:sz w:val="28"/>
          <w:szCs w:val="28"/>
        </w:rPr>
        <w:fldChar w:fldCharType="begin"/>
      </w:r>
      <w:r w:rsidRPr="006D0796">
        <w:rPr>
          <w:b w:val="0"/>
          <w:sz w:val="28"/>
          <w:szCs w:val="28"/>
        </w:rPr>
        <w:instrText xml:space="preserve"> SEQ Рисунок \* ARABIC </w:instrText>
      </w:r>
      <w:r w:rsidRPr="006D0796">
        <w:rPr>
          <w:b w:val="0"/>
          <w:sz w:val="28"/>
          <w:szCs w:val="28"/>
        </w:rPr>
        <w:fldChar w:fldCharType="separate"/>
      </w:r>
      <w:r w:rsidRPr="006D0796">
        <w:rPr>
          <w:b w:val="0"/>
          <w:noProof/>
          <w:sz w:val="28"/>
          <w:szCs w:val="28"/>
        </w:rPr>
        <w:t>1</w:t>
      </w:r>
      <w:r w:rsidRPr="006D0796">
        <w:rPr>
          <w:b w:val="0"/>
          <w:sz w:val="28"/>
          <w:szCs w:val="28"/>
        </w:rPr>
        <w:fldChar w:fldCharType="end"/>
      </w:r>
      <w:r w:rsidRPr="006D0796">
        <w:rPr>
          <w:sz w:val="28"/>
          <w:szCs w:val="28"/>
        </w:rPr>
        <w:t xml:space="preserve"> – </w:t>
      </w:r>
      <w:r w:rsidRPr="006D0796">
        <w:rPr>
          <w:b w:val="0"/>
          <w:sz w:val="28"/>
          <w:szCs w:val="28"/>
        </w:rPr>
        <w:t>Навигационное меню для зарегистрированного пользователя.</w:t>
      </w:r>
    </w:p>
    <w:p w14:paraId="75818D3A" w14:textId="77777777" w:rsidR="006D0796" w:rsidRPr="006D0796" w:rsidRDefault="006D0796" w:rsidP="006D0796">
      <w:pPr>
        <w:spacing w:line="360" w:lineRule="auto"/>
        <w:ind w:left="567"/>
        <w:rPr>
          <w:sz w:val="28"/>
          <w:szCs w:val="28"/>
        </w:rPr>
      </w:pPr>
      <w:r w:rsidRPr="006D0796">
        <w:rPr>
          <w:sz w:val="28"/>
          <w:szCs w:val="28"/>
        </w:rPr>
        <w:t>В данном состоянии навигационное меню имеется четыре доступные кнопки/ссылки:</w:t>
      </w:r>
    </w:p>
    <w:p w14:paraId="0613D945" w14:textId="77777777" w:rsidR="006D0796" w:rsidRPr="006D0796" w:rsidRDefault="006D0796" w:rsidP="008D6F20">
      <w:pPr>
        <w:numPr>
          <w:ilvl w:val="0"/>
          <w:numId w:val="13"/>
        </w:numPr>
        <w:spacing w:before="100" w:after="100" w:line="360" w:lineRule="auto"/>
        <w:rPr>
          <w:sz w:val="28"/>
          <w:szCs w:val="28"/>
        </w:rPr>
      </w:pPr>
      <w:r w:rsidRPr="006D0796">
        <w:rPr>
          <w:sz w:val="28"/>
          <w:szCs w:val="28"/>
        </w:rPr>
        <w:t xml:space="preserve">На </w:t>
      </w:r>
      <w:proofErr w:type="gramStart"/>
      <w:r w:rsidRPr="006D0796">
        <w:rPr>
          <w:sz w:val="28"/>
          <w:szCs w:val="28"/>
        </w:rPr>
        <w:t>главную  –</w:t>
      </w:r>
      <w:proofErr w:type="gramEnd"/>
      <w:r w:rsidRPr="006D0796">
        <w:rPr>
          <w:sz w:val="28"/>
          <w:szCs w:val="28"/>
        </w:rPr>
        <w:t xml:space="preserve"> ведет на главную страницу проекта.</w:t>
      </w:r>
    </w:p>
    <w:p w14:paraId="4282CE75" w14:textId="77777777" w:rsidR="006D0796" w:rsidRPr="006D0796" w:rsidRDefault="006D0796" w:rsidP="008D6F20">
      <w:pPr>
        <w:numPr>
          <w:ilvl w:val="0"/>
          <w:numId w:val="13"/>
        </w:numPr>
        <w:spacing w:before="100" w:after="100" w:line="360" w:lineRule="auto"/>
        <w:rPr>
          <w:sz w:val="28"/>
          <w:szCs w:val="28"/>
        </w:rPr>
      </w:pPr>
      <w:r w:rsidRPr="006D0796">
        <w:rPr>
          <w:sz w:val="28"/>
          <w:szCs w:val="28"/>
        </w:rPr>
        <w:t>Контакты – ведет на страницу, где расположены контакты создателей.</w:t>
      </w:r>
    </w:p>
    <w:p w14:paraId="2F3746A8" w14:textId="77777777" w:rsidR="006D0796" w:rsidRPr="006D0796" w:rsidRDefault="006D0796" w:rsidP="008D6F20">
      <w:pPr>
        <w:numPr>
          <w:ilvl w:val="0"/>
          <w:numId w:val="13"/>
        </w:numPr>
        <w:spacing w:before="100" w:after="100" w:line="360" w:lineRule="auto"/>
        <w:rPr>
          <w:sz w:val="28"/>
          <w:szCs w:val="28"/>
        </w:rPr>
      </w:pPr>
      <w:r w:rsidRPr="006D0796">
        <w:rPr>
          <w:sz w:val="28"/>
          <w:szCs w:val="28"/>
        </w:rPr>
        <w:t>О проекте – ведет на страницу, в которой описан проект.</w:t>
      </w:r>
    </w:p>
    <w:p w14:paraId="769E60F0" w14:textId="77777777" w:rsidR="006D0796" w:rsidRPr="006D0796" w:rsidRDefault="006D0796" w:rsidP="008D6F20">
      <w:pPr>
        <w:numPr>
          <w:ilvl w:val="0"/>
          <w:numId w:val="13"/>
        </w:numPr>
        <w:spacing w:before="100" w:after="100" w:line="360" w:lineRule="auto"/>
        <w:rPr>
          <w:sz w:val="28"/>
          <w:szCs w:val="28"/>
        </w:rPr>
      </w:pPr>
      <w:r w:rsidRPr="006D0796">
        <w:rPr>
          <w:sz w:val="28"/>
          <w:szCs w:val="28"/>
        </w:rPr>
        <w:t>Выйти – ведет на страницу с формой входа.</w:t>
      </w:r>
    </w:p>
    <w:p w14:paraId="34F9C316" w14:textId="54E5BD93" w:rsidR="006D0796" w:rsidRPr="006D0796" w:rsidRDefault="006D0796" w:rsidP="003618E4">
      <w:pPr>
        <w:pStyle w:val="a2"/>
      </w:pPr>
      <w:bookmarkStart w:id="26" w:name="_Toc46762987"/>
      <w:bookmarkStart w:id="27" w:name="_Toc87414678"/>
      <w:r w:rsidRPr="006D0796">
        <w:t>Нижняя часть (</w:t>
      </w:r>
      <w:r w:rsidRPr="006D0796">
        <w:rPr>
          <w:lang w:val="en-US"/>
        </w:rPr>
        <w:t>Footer</w:t>
      </w:r>
      <w:r w:rsidRPr="006D0796">
        <w:t>).</w:t>
      </w:r>
      <w:bookmarkEnd w:id="26"/>
      <w:bookmarkEnd w:id="27"/>
    </w:p>
    <w:p w14:paraId="6CBDEC0B" w14:textId="77777777" w:rsidR="006D0796" w:rsidRPr="006D0796" w:rsidRDefault="006D0796" w:rsidP="006D0796">
      <w:pPr>
        <w:spacing w:line="360" w:lineRule="auto"/>
        <w:ind w:left="567"/>
        <w:jc w:val="left"/>
        <w:rPr>
          <w:sz w:val="28"/>
          <w:szCs w:val="28"/>
        </w:rPr>
      </w:pPr>
      <w:r w:rsidRPr="006D0796">
        <w:rPr>
          <w:sz w:val="28"/>
          <w:szCs w:val="28"/>
        </w:rPr>
        <w:t xml:space="preserve">В нижней части сайта располагается блок </w:t>
      </w:r>
      <w:r w:rsidRPr="006D0796">
        <w:rPr>
          <w:sz w:val="28"/>
          <w:szCs w:val="28"/>
          <w:lang w:val="en-US"/>
        </w:rPr>
        <w:t>c</w:t>
      </w:r>
      <w:r w:rsidRPr="006D0796">
        <w:rPr>
          <w:sz w:val="28"/>
          <w:szCs w:val="28"/>
        </w:rPr>
        <w:t xml:space="preserve"> информацией о проекте и контактами.</w:t>
      </w:r>
    </w:p>
    <w:p w14:paraId="4D156605" w14:textId="3CEB7D59" w:rsidR="006D0796" w:rsidRPr="006D0796" w:rsidRDefault="006D0796" w:rsidP="006D0796">
      <w:pPr>
        <w:pStyle w:val="aff3"/>
        <w:keepNext/>
        <w:spacing w:line="360" w:lineRule="auto"/>
        <w:ind w:left="0"/>
      </w:pPr>
      <w:r w:rsidRPr="006D0796">
        <w:rPr>
          <w:noProof/>
          <w:lang w:eastAsia="ru-RU"/>
        </w:rPr>
        <w:lastRenderedPageBreak/>
        <w:drawing>
          <wp:inline distT="0" distB="0" distL="0" distR="0" wp14:anchorId="43E0760F" wp14:editId="7424A56F">
            <wp:extent cx="6848475" cy="333375"/>
            <wp:effectExtent l="0" t="0" r="0" b="0"/>
            <wp:docPr id="40" name="Рисунок 4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7A9C1" w14:textId="77777777" w:rsidR="006D0796" w:rsidRPr="006D0796" w:rsidRDefault="006D0796" w:rsidP="006D0796">
      <w:pPr>
        <w:pStyle w:val="affe"/>
        <w:jc w:val="left"/>
        <w:rPr>
          <w:b w:val="0"/>
          <w:sz w:val="28"/>
          <w:szCs w:val="28"/>
        </w:rPr>
      </w:pPr>
      <w:r w:rsidRPr="006D0796">
        <w:rPr>
          <w:b w:val="0"/>
          <w:sz w:val="28"/>
          <w:szCs w:val="28"/>
        </w:rPr>
        <w:t>Рисунок 2 – Нижняя часть сайта (</w:t>
      </w:r>
      <w:r w:rsidRPr="006D0796">
        <w:rPr>
          <w:b w:val="0"/>
          <w:sz w:val="28"/>
          <w:szCs w:val="28"/>
          <w:lang w:val="en-US"/>
        </w:rPr>
        <w:t>Footer</w:t>
      </w:r>
      <w:r w:rsidRPr="006D0796">
        <w:rPr>
          <w:b w:val="0"/>
          <w:sz w:val="28"/>
          <w:szCs w:val="28"/>
        </w:rPr>
        <w:t>).</w:t>
      </w:r>
    </w:p>
    <w:p w14:paraId="19905530" w14:textId="2366F514" w:rsidR="006D0796" w:rsidRPr="006D0796" w:rsidRDefault="006D0796" w:rsidP="0040533C">
      <w:pPr>
        <w:spacing w:line="360" w:lineRule="auto"/>
        <w:ind w:left="567"/>
        <w:jc w:val="left"/>
        <w:rPr>
          <w:sz w:val="28"/>
          <w:szCs w:val="28"/>
        </w:rPr>
      </w:pPr>
      <w:r w:rsidRPr="006D0796">
        <w:rPr>
          <w:sz w:val="28"/>
          <w:szCs w:val="28"/>
        </w:rPr>
        <w:t>Навигационное меню и нижняя часть сайта (</w:t>
      </w:r>
      <w:r w:rsidRPr="006D0796">
        <w:rPr>
          <w:sz w:val="28"/>
          <w:szCs w:val="28"/>
          <w:lang w:val="en-US"/>
        </w:rPr>
        <w:t>Footer</w:t>
      </w:r>
      <w:r w:rsidRPr="006D0796">
        <w:rPr>
          <w:sz w:val="28"/>
          <w:szCs w:val="28"/>
        </w:rPr>
        <w:t>) доступны только авторизованным пользователям.</w:t>
      </w:r>
    </w:p>
    <w:p w14:paraId="5120DCEA" w14:textId="2B082417" w:rsidR="006D0796" w:rsidRPr="006D0796" w:rsidRDefault="006D0796" w:rsidP="003618E4">
      <w:pPr>
        <w:pStyle w:val="a2"/>
      </w:pPr>
      <w:bookmarkStart w:id="28" w:name="_Toc46762988"/>
      <w:bookmarkStart w:id="29" w:name="_Toc87414679"/>
      <w:r w:rsidRPr="006D0796">
        <w:t>Страница входа пользователя в аккаунт.</w:t>
      </w:r>
      <w:bookmarkEnd w:id="28"/>
      <w:bookmarkEnd w:id="29"/>
    </w:p>
    <w:p w14:paraId="74C7EBF9" w14:textId="77777777" w:rsidR="006D0796" w:rsidRPr="006D0796" w:rsidRDefault="006D0796" w:rsidP="006D0796">
      <w:pPr>
        <w:spacing w:line="360" w:lineRule="auto"/>
        <w:ind w:left="567"/>
        <w:rPr>
          <w:sz w:val="28"/>
          <w:szCs w:val="28"/>
        </w:rPr>
      </w:pPr>
      <w:r w:rsidRPr="006D0796">
        <w:rPr>
          <w:sz w:val="28"/>
          <w:szCs w:val="28"/>
        </w:rPr>
        <w:t>Форма для входа пользователя в свой аккаунт.</w:t>
      </w:r>
    </w:p>
    <w:p w14:paraId="34B4B009" w14:textId="136DA19D" w:rsidR="006D0796" w:rsidRPr="006D0796" w:rsidRDefault="006D0796" w:rsidP="006D0796">
      <w:pPr>
        <w:keepNext/>
        <w:spacing w:line="360" w:lineRule="auto"/>
        <w:ind w:firstLine="0"/>
        <w:jc w:val="center"/>
        <w:rPr>
          <w:sz w:val="28"/>
          <w:szCs w:val="28"/>
        </w:rPr>
      </w:pPr>
      <w:r w:rsidRPr="006D0796">
        <w:rPr>
          <w:noProof/>
          <w:sz w:val="28"/>
          <w:szCs w:val="28"/>
        </w:rPr>
        <w:drawing>
          <wp:inline distT="0" distB="0" distL="0" distR="0" wp14:anchorId="151DECCD" wp14:editId="41F5F2BA">
            <wp:extent cx="6886575" cy="3486150"/>
            <wp:effectExtent l="0" t="0" r="0" b="0"/>
            <wp:docPr id="39" name="Рисунок 3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2176C" w14:textId="77777777" w:rsidR="006D0796" w:rsidRPr="006D0796" w:rsidRDefault="006D0796" w:rsidP="006D0796">
      <w:pPr>
        <w:pStyle w:val="affe"/>
        <w:jc w:val="left"/>
        <w:rPr>
          <w:b w:val="0"/>
          <w:sz w:val="28"/>
          <w:szCs w:val="28"/>
        </w:rPr>
      </w:pPr>
      <w:r w:rsidRPr="006D0796">
        <w:rPr>
          <w:b w:val="0"/>
          <w:sz w:val="28"/>
          <w:szCs w:val="28"/>
        </w:rPr>
        <w:t>Рисунок 3 – Форма входа.</w:t>
      </w:r>
    </w:p>
    <w:p w14:paraId="20D94F05" w14:textId="77777777" w:rsidR="006D0796" w:rsidRPr="006D0796" w:rsidRDefault="006D0796" w:rsidP="006D0796">
      <w:pPr>
        <w:spacing w:line="360" w:lineRule="auto"/>
        <w:rPr>
          <w:sz w:val="28"/>
          <w:szCs w:val="28"/>
        </w:rPr>
      </w:pPr>
      <w:r w:rsidRPr="006D0796">
        <w:rPr>
          <w:sz w:val="28"/>
          <w:szCs w:val="28"/>
        </w:rPr>
        <w:t>На форме размещено два поля ввода:</w:t>
      </w:r>
    </w:p>
    <w:p w14:paraId="4BB942EA" w14:textId="77777777" w:rsidR="006D0796" w:rsidRPr="006D0796" w:rsidRDefault="006D0796" w:rsidP="008D6F20">
      <w:pPr>
        <w:pStyle w:val="aff3"/>
        <w:numPr>
          <w:ilvl w:val="0"/>
          <w:numId w:val="14"/>
        </w:numPr>
        <w:spacing w:before="100" w:after="100" w:line="360" w:lineRule="auto"/>
        <w:jc w:val="both"/>
      </w:pPr>
      <w:r w:rsidRPr="006D0796">
        <w:t>Поле логин – для ввода логина пользователя.</w:t>
      </w:r>
    </w:p>
    <w:p w14:paraId="1D48EB85" w14:textId="77777777" w:rsidR="006D0796" w:rsidRPr="006D0796" w:rsidRDefault="006D0796" w:rsidP="008D6F20">
      <w:pPr>
        <w:pStyle w:val="aff3"/>
        <w:numPr>
          <w:ilvl w:val="0"/>
          <w:numId w:val="14"/>
        </w:numPr>
        <w:spacing w:before="100" w:after="100" w:line="360" w:lineRule="auto"/>
        <w:jc w:val="both"/>
      </w:pPr>
      <w:r w:rsidRPr="006D0796">
        <w:t>Поле пароль – для ввода пароля пользователя.</w:t>
      </w:r>
    </w:p>
    <w:p w14:paraId="4BC61DE2" w14:textId="265BAFB6" w:rsidR="006D0796" w:rsidRDefault="006D0796" w:rsidP="0040533C">
      <w:pPr>
        <w:spacing w:line="360" w:lineRule="auto"/>
        <w:ind w:left="567"/>
        <w:rPr>
          <w:sz w:val="28"/>
          <w:szCs w:val="28"/>
        </w:rPr>
      </w:pPr>
      <w:r w:rsidRPr="006D0796">
        <w:rPr>
          <w:sz w:val="28"/>
          <w:szCs w:val="28"/>
        </w:rPr>
        <w:t xml:space="preserve">Так же на форме имеется кнопка Авторизоваться для отправки формы и входа в аккаунт. </w:t>
      </w:r>
    </w:p>
    <w:p w14:paraId="26709A88" w14:textId="6AF10048" w:rsidR="006D3E2C" w:rsidRDefault="006D3E2C" w:rsidP="0040533C">
      <w:pPr>
        <w:spacing w:line="360" w:lineRule="auto"/>
        <w:ind w:left="567"/>
        <w:rPr>
          <w:sz w:val="28"/>
          <w:szCs w:val="28"/>
        </w:rPr>
      </w:pPr>
    </w:p>
    <w:p w14:paraId="3AA4B96D" w14:textId="77777777" w:rsidR="006D3E2C" w:rsidRPr="0040533C" w:rsidRDefault="006D3E2C" w:rsidP="0040533C">
      <w:pPr>
        <w:spacing w:line="360" w:lineRule="auto"/>
        <w:ind w:left="567"/>
        <w:rPr>
          <w:sz w:val="28"/>
          <w:szCs w:val="28"/>
        </w:rPr>
      </w:pPr>
    </w:p>
    <w:p w14:paraId="0A7552C7" w14:textId="27B82CA8" w:rsidR="006D0796" w:rsidRPr="006D0796" w:rsidRDefault="006D0796" w:rsidP="003618E4">
      <w:pPr>
        <w:pStyle w:val="a2"/>
      </w:pPr>
      <w:bookmarkStart w:id="30" w:name="_Toc46762989"/>
      <w:bookmarkStart w:id="31" w:name="_Toc87414680"/>
      <w:r w:rsidRPr="006D0796">
        <w:lastRenderedPageBreak/>
        <w:t>Страница регистрации.</w:t>
      </w:r>
      <w:bookmarkEnd w:id="30"/>
      <w:bookmarkEnd w:id="31"/>
    </w:p>
    <w:p w14:paraId="51F55071" w14:textId="77777777" w:rsidR="006D0796" w:rsidRPr="006D0796" w:rsidRDefault="006D0796" w:rsidP="006D0796">
      <w:pPr>
        <w:spacing w:line="360" w:lineRule="auto"/>
        <w:ind w:left="567"/>
        <w:rPr>
          <w:sz w:val="28"/>
          <w:szCs w:val="28"/>
        </w:rPr>
      </w:pPr>
      <w:r w:rsidRPr="006D0796">
        <w:rPr>
          <w:b/>
          <w:sz w:val="28"/>
          <w:szCs w:val="28"/>
        </w:rPr>
        <w:t xml:space="preserve"> </w:t>
      </w:r>
      <w:r w:rsidRPr="006D0796">
        <w:rPr>
          <w:sz w:val="28"/>
          <w:szCs w:val="28"/>
        </w:rPr>
        <w:t>Для пользователей, у которых еще нет аккаунта, есть возможность его зарегистрировать.</w:t>
      </w:r>
    </w:p>
    <w:p w14:paraId="4B1BE913" w14:textId="44BD275F" w:rsidR="006D0796" w:rsidRPr="006D0796" w:rsidRDefault="006D0796" w:rsidP="006D0796">
      <w:pPr>
        <w:keepNext/>
        <w:spacing w:line="360" w:lineRule="auto"/>
        <w:ind w:firstLine="0"/>
        <w:jc w:val="center"/>
        <w:rPr>
          <w:sz w:val="28"/>
          <w:szCs w:val="28"/>
        </w:rPr>
      </w:pPr>
      <w:r w:rsidRPr="006D0796">
        <w:rPr>
          <w:noProof/>
          <w:sz w:val="28"/>
          <w:szCs w:val="28"/>
        </w:rPr>
        <w:drawing>
          <wp:inline distT="0" distB="0" distL="0" distR="0" wp14:anchorId="381235A9" wp14:editId="607D5F48">
            <wp:extent cx="6534150" cy="3248025"/>
            <wp:effectExtent l="0" t="0" r="0" b="0"/>
            <wp:docPr id="38" name="Рисунок 3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95892" w14:textId="77777777" w:rsidR="006D0796" w:rsidRPr="006D0796" w:rsidRDefault="006D0796" w:rsidP="006D0796">
      <w:pPr>
        <w:pStyle w:val="affe"/>
        <w:jc w:val="left"/>
        <w:rPr>
          <w:b w:val="0"/>
          <w:sz w:val="28"/>
          <w:szCs w:val="28"/>
        </w:rPr>
      </w:pPr>
      <w:r w:rsidRPr="006D0796">
        <w:rPr>
          <w:b w:val="0"/>
          <w:sz w:val="28"/>
          <w:szCs w:val="28"/>
        </w:rPr>
        <w:t>Рисунок 4 – форма регистрации.</w:t>
      </w:r>
    </w:p>
    <w:p w14:paraId="2F578446" w14:textId="77777777" w:rsidR="006D0796" w:rsidRPr="006D0796" w:rsidRDefault="006D0796" w:rsidP="006D0796">
      <w:pPr>
        <w:spacing w:line="360" w:lineRule="auto"/>
        <w:rPr>
          <w:sz w:val="28"/>
          <w:szCs w:val="28"/>
        </w:rPr>
      </w:pPr>
      <w:r w:rsidRPr="006D0796">
        <w:rPr>
          <w:sz w:val="28"/>
          <w:szCs w:val="28"/>
        </w:rPr>
        <w:t>На поле размещены поля для ввода:</w:t>
      </w:r>
    </w:p>
    <w:p w14:paraId="4B7A43DA" w14:textId="77777777" w:rsidR="006D0796" w:rsidRPr="006D0796" w:rsidRDefault="006D0796" w:rsidP="008D6F20">
      <w:pPr>
        <w:pStyle w:val="aff3"/>
        <w:numPr>
          <w:ilvl w:val="0"/>
          <w:numId w:val="15"/>
        </w:numPr>
        <w:spacing w:before="100" w:after="100" w:line="360" w:lineRule="auto"/>
        <w:ind w:left="1985" w:hanging="284"/>
        <w:jc w:val="both"/>
      </w:pPr>
      <w:r w:rsidRPr="006D0796">
        <w:t>Логин – для ввода логина пользователя в системе.</w:t>
      </w:r>
    </w:p>
    <w:p w14:paraId="2C89D48B" w14:textId="77777777" w:rsidR="006D0796" w:rsidRPr="006D0796" w:rsidRDefault="006D0796" w:rsidP="008D6F20">
      <w:pPr>
        <w:pStyle w:val="aff3"/>
        <w:numPr>
          <w:ilvl w:val="0"/>
          <w:numId w:val="15"/>
        </w:numPr>
        <w:spacing w:before="100" w:after="100" w:line="360" w:lineRule="auto"/>
        <w:ind w:left="1985" w:hanging="284"/>
        <w:jc w:val="both"/>
      </w:pPr>
      <w:r w:rsidRPr="006D0796">
        <w:t>Имя – для ввода имя пользователя.</w:t>
      </w:r>
    </w:p>
    <w:p w14:paraId="543CFA4D" w14:textId="5D454739" w:rsidR="006D0796" w:rsidRPr="0040533C" w:rsidRDefault="006D0796" w:rsidP="008D6F20">
      <w:pPr>
        <w:pStyle w:val="aff3"/>
        <w:numPr>
          <w:ilvl w:val="0"/>
          <w:numId w:val="15"/>
        </w:numPr>
        <w:spacing w:before="100" w:after="100" w:line="360" w:lineRule="auto"/>
        <w:ind w:left="1985" w:hanging="284"/>
        <w:jc w:val="both"/>
      </w:pPr>
      <w:r w:rsidRPr="006D0796">
        <w:t>Пароль – пароль пользователя от своей учетной записи.</w:t>
      </w:r>
    </w:p>
    <w:p w14:paraId="425B3D88" w14:textId="39D50CA5" w:rsidR="006D0796" w:rsidRPr="0040533C" w:rsidRDefault="006D0796" w:rsidP="003618E4">
      <w:pPr>
        <w:pStyle w:val="a2"/>
      </w:pPr>
      <w:bookmarkStart w:id="32" w:name="_Toc46762990"/>
      <w:bookmarkStart w:id="33" w:name="_Toc87414681"/>
      <w:r w:rsidRPr="0040533C">
        <w:rPr>
          <w:rStyle w:val="26"/>
          <w:rFonts w:ascii="Times New Roman" w:eastAsiaTheme="minorEastAsia" w:hAnsi="Times New Roman" w:cs="Times New Roman"/>
          <w:b/>
          <w:sz w:val="32"/>
          <w:szCs w:val="32"/>
        </w:rPr>
        <w:t>Домашняя страница проекта</w:t>
      </w:r>
      <w:bookmarkEnd w:id="32"/>
      <w:r w:rsidRPr="0040533C">
        <w:t>.</w:t>
      </w:r>
      <w:bookmarkEnd w:id="33"/>
    </w:p>
    <w:p w14:paraId="415450EA" w14:textId="77777777" w:rsidR="006D0796" w:rsidRPr="006D0796" w:rsidRDefault="006D0796" w:rsidP="006D0796">
      <w:pPr>
        <w:pStyle w:val="aff3"/>
        <w:spacing w:line="360" w:lineRule="auto"/>
        <w:ind w:left="567"/>
      </w:pPr>
      <w:r w:rsidRPr="006D0796">
        <w:t>Домашняя страница представляет собой промежуточную страницу после регистрации/авторизации, перед самим тестированием и выглядит так:</w:t>
      </w:r>
    </w:p>
    <w:p w14:paraId="5AB0F7EC" w14:textId="143A8CA7" w:rsidR="006D0796" w:rsidRPr="006D0796" w:rsidRDefault="006D0796" w:rsidP="006D0796">
      <w:pPr>
        <w:keepNext/>
        <w:spacing w:line="360" w:lineRule="auto"/>
        <w:ind w:firstLine="0"/>
        <w:rPr>
          <w:sz w:val="28"/>
          <w:szCs w:val="28"/>
        </w:rPr>
      </w:pPr>
      <w:r w:rsidRPr="006D0796">
        <w:rPr>
          <w:noProof/>
          <w:sz w:val="28"/>
          <w:szCs w:val="28"/>
        </w:rPr>
        <w:lastRenderedPageBreak/>
        <w:drawing>
          <wp:inline distT="0" distB="0" distL="0" distR="0" wp14:anchorId="2DA16F49" wp14:editId="1A6E4ADC">
            <wp:extent cx="6838950" cy="3581400"/>
            <wp:effectExtent l="0" t="0" r="0" b="0"/>
            <wp:docPr id="37" name="Рисунок 3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40D8C" w14:textId="77777777" w:rsidR="006D0796" w:rsidRPr="006D0796" w:rsidRDefault="006D0796" w:rsidP="006D0796">
      <w:pPr>
        <w:pStyle w:val="affe"/>
        <w:rPr>
          <w:b w:val="0"/>
          <w:sz w:val="28"/>
          <w:szCs w:val="28"/>
        </w:rPr>
      </w:pPr>
      <w:r w:rsidRPr="006D0796">
        <w:rPr>
          <w:b w:val="0"/>
          <w:sz w:val="28"/>
          <w:szCs w:val="28"/>
        </w:rPr>
        <w:t>Рисунок 5 – Домашняя страница.</w:t>
      </w:r>
    </w:p>
    <w:p w14:paraId="4C289484" w14:textId="77777777" w:rsidR="006D0796" w:rsidRPr="006D0796" w:rsidRDefault="006D0796" w:rsidP="006D0796">
      <w:pPr>
        <w:spacing w:line="360" w:lineRule="auto"/>
        <w:ind w:left="567"/>
        <w:rPr>
          <w:sz w:val="28"/>
          <w:szCs w:val="28"/>
        </w:rPr>
      </w:pPr>
      <w:r w:rsidRPr="006D0796">
        <w:rPr>
          <w:sz w:val="28"/>
          <w:szCs w:val="28"/>
        </w:rPr>
        <w:t>Домашняя страница содержит две ссылки:</w:t>
      </w:r>
    </w:p>
    <w:p w14:paraId="4BD671EE" w14:textId="77777777" w:rsidR="006D0796" w:rsidRPr="006D0796" w:rsidRDefault="006D0796" w:rsidP="008D6F20">
      <w:pPr>
        <w:pStyle w:val="aff3"/>
        <w:numPr>
          <w:ilvl w:val="0"/>
          <w:numId w:val="16"/>
        </w:numPr>
        <w:spacing w:before="100" w:after="100" w:line="360" w:lineRule="auto"/>
        <w:jc w:val="both"/>
      </w:pPr>
      <w:r w:rsidRPr="006D0796">
        <w:t>Здесь – ведет страницу с выбором теста.</w:t>
      </w:r>
    </w:p>
    <w:p w14:paraId="7CDD9977" w14:textId="5838AB76" w:rsidR="006D0796" w:rsidRDefault="006D0796" w:rsidP="008D6F20">
      <w:pPr>
        <w:pStyle w:val="aff3"/>
        <w:numPr>
          <w:ilvl w:val="0"/>
          <w:numId w:val="16"/>
        </w:numPr>
        <w:spacing w:before="100" w:after="100" w:line="360" w:lineRule="auto"/>
        <w:jc w:val="both"/>
      </w:pPr>
      <w:r w:rsidRPr="006D0796">
        <w:t xml:space="preserve">Авторизуйтесь – ведет на начальную страницу, где можно сменить пользователя. </w:t>
      </w:r>
    </w:p>
    <w:p w14:paraId="1116B6B2" w14:textId="0C4B7CD3" w:rsidR="006D3E2C" w:rsidRDefault="006D3E2C" w:rsidP="006D3E2C">
      <w:pPr>
        <w:spacing w:before="100" w:after="100" w:line="360" w:lineRule="auto"/>
      </w:pPr>
    </w:p>
    <w:p w14:paraId="47006F23" w14:textId="1096F847" w:rsidR="006D3E2C" w:rsidRDefault="006D3E2C" w:rsidP="006D3E2C">
      <w:pPr>
        <w:spacing w:before="100" w:after="100" w:line="360" w:lineRule="auto"/>
      </w:pPr>
    </w:p>
    <w:p w14:paraId="0ABF6768" w14:textId="70DB672A" w:rsidR="006D3E2C" w:rsidRDefault="006D3E2C" w:rsidP="006D3E2C">
      <w:pPr>
        <w:spacing w:before="100" w:after="100" w:line="360" w:lineRule="auto"/>
      </w:pPr>
    </w:p>
    <w:p w14:paraId="2C11A168" w14:textId="321CC6B6" w:rsidR="006D3E2C" w:rsidRDefault="006D3E2C" w:rsidP="006D3E2C">
      <w:pPr>
        <w:spacing w:before="100" w:after="100" w:line="360" w:lineRule="auto"/>
      </w:pPr>
    </w:p>
    <w:p w14:paraId="14FFF8C1" w14:textId="21A74001" w:rsidR="006D3E2C" w:rsidRDefault="006D3E2C" w:rsidP="006D3E2C">
      <w:pPr>
        <w:spacing w:before="100" w:after="100" w:line="360" w:lineRule="auto"/>
      </w:pPr>
    </w:p>
    <w:p w14:paraId="284F314B" w14:textId="546BC444" w:rsidR="006D3E2C" w:rsidRDefault="006D3E2C" w:rsidP="006D3E2C">
      <w:pPr>
        <w:spacing w:before="100" w:after="100" w:line="360" w:lineRule="auto"/>
      </w:pPr>
    </w:p>
    <w:p w14:paraId="45554639" w14:textId="352FF43B" w:rsidR="006D3E2C" w:rsidRDefault="006D3E2C" w:rsidP="006D3E2C">
      <w:pPr>
        <w:spacing w:before="100" w:after="100" w:line="360" w:lineRule="auto"/>
      </w:pPr>
    </w:p>
    <w:p w14:paraId="0BB93E46" w14:textId="779867B7" w:rsidR="006D3E2C" w:rsidRDefault="006D3E2C" w:rsidP="006D3E2C">
      <w:pPr>
        <w:spacing w:before="100" w:after="100" w:line="360" w:lineRule="auto"/>
      </w:pPr>
    </w:p>
    <w:p w14:paraId="2CCFD091" w14:textId="56A866C1" w:rsidR="006D3E2C" w:rsidRDefault="006D3E2C" w:rsidP="006D3E2C">
      <w:pPr>
        <w:spacing w:before="100" w:after="100" w:line="360" w:lineRule="auto"/>
      </w:pPr>
    </w:p>
    <w:p w14:paraId="157AE184" w14:textId="2E3AB411" w:rsidR="006D3E2C" w:rsidRDefault="006D3E2C" w:rsidP="006D3E2C">
      <w:pPr>
        <w:spacing w:before="100" w:after="100" w:line="360" w:lineRule="auto"/>
      </w:pPr>
    </w:p>
    <w:p w14:paraId="1D1ACAB1" w14:textId="77777777" w:rsidR="006D3E2C" w:rsidRPr="006D0796" w:rsidRDefault="006D3E2C" w:rsidP="006D3E2C">
      <w:pPr>
        <w:spacing w:before="100" w:after="100" w:line="360" w:lineRule="auto"/>
      </w:pPr>
    </w:p>
    <w:p w14:paraId="5C555A8C" w14:textId="40C97243" w:rsidR="006D0796" w:rsidRPr="003618E4" w:rsidRDefault="006D0796" w:rsidP="003618E4">
      <w:pPr>
        <w:pStyle w:val="a2"/>
      </w:pPr>
      <w:bookmarkStart w:id="34" w:name="_Toc87414682"/>
      <w:r w:rsidRPr="003618E4">
        <w:rPr>
          <w:rStyle w:val="26"/>
          <w:rFonts w:ascii="Times New Roman" w:eastAsiaTheme="minorEastAsia" w:hAnsi="Times New Roman" w:cs="Times New Roman"/>
          <w:b/>
          <w:sz w:val="32"/>
          <w:szCs w:val="32"/>
        </w:rPr>
        <w:lastRenderedPageBreak/>
        <w:t>О проекте</w:t>
      </w:r>
      <w:r w:rsidRPr="003618E4">
        <w:t>.</w:t>
      </w:r>
      <w:bookmarkEnd w:id="34"/>
    </w:p>
    <w:p w14:paraId="517F917D" w14:textId="77777777" w:rsidR="006D0796" w:rsidRPr="006D0796" w:rsidRDefault="006D0796" w:rsidP="006D0796">
      <w:pPr>
        <w:pStyle w:val="aff3"/>
        <w:spacing w:line="360" w:lineRule="auto"/>
        <w:ind w:left="567"/>
      </w:pPr>
      <w:r w:rsidRPr="006D0796">
        <w:t>Описание проекта.</w:t>
      </w:r>
    </w:p>
    <w:p w14:paraId="25FD4014" w14:textId="00CC7022" w:rsidR="006D0796" w:rsidRPr="006D0796" w:rsidRDefault="00A50856" w:rsidP="006D0796">
      <w:pPr>
        <w:keepNext/>
        <w:spacing w:line="360" w:lineRule="auto"/>
        <w:ind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5ECC5E" wp14:editId="287BDB2D">
            <wp:extent cx="6483183" cy="572494"/>
            <wp:effectExtent l="0" t="0" r="0" b="0"/>
            <wp:docPr id="1" name="Рисунок 1" descr="C:\Users\Раф\Downloads\2021-11-10_06-56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Раф\Downloads\2021-11-10_06-56-5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73" cy="582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006AB" w14:textId="77777777" w:rsidR="006D0796" w:rsidRPr="006D0796" w:rsidRDefault="006D0796" w:rsidP="006D0796">
      <w:pPr>
        <w:pStyle w:val="affe"/>
        <w:jc w:val="left"/>
        <w:rPr>
          <w:b w:val="0"/>
          <w:sz w:val="28"/>
          <w:szCs w:val="28"/>
        </w:rPr>
      </w:pPr>
      <w:r w:rsidRPr="006D0796">
        <w:rPr>
          <w:b w:val="0"/>
          <w:sz w:val="28"/>
          <w:szCs w:val="28"/>
        </w:rPr>
        <w:t>Рисунок 6 – О проекте.</w:t>
      </w:r>
    </w:p>
    <w:p w14:paraId="535CD24B" w14:textId="77777777" w:rsidR="006D0796" w:rsidRPr="006D0796" w:rsidRDefault="006D0796" w:rsidP="006D0796">
      <w:pPr>
        <w:spacing w:line="360" w:lineRule="auto"/>
        <w:rPr>
          <w:sz w:val="28"/>
          <w:szCs w:val="28"/>
        </w:rPr>
      </w:pPr>
    </w:p>
    <w:p w14:paraId="2AFC70F9" w14:textId="5033948C" w:rsidR="006D0796" w:rsidRPr="006D0796" w:rsidRDefault="006D0796" w:rsidP="006D0796">
      <w:pPr>
        <w:spacing w:line="360" w:lineRule="auto"/>
        <w:rPr>
          <w:sz w:val="28"/>
          <w:szCs w:val="28"/>
        </w:rPr>
      </w:pPr>
    </w:p>
    <w:p w14:paraId="3186BF40" w14:textId="77777777" w:rsidR="006D0796" w:rsidRPr="006D0796" w:rsidRDefault="006D0796" w:rsidP="006D0796">
      <w:pPr>
        <w:spacing w:line="360" w:lineRule="auto"/>
        <w:rPr>
          <w:sz w:val="28"/>
          <w:szCs w:val="28"/>
        </w:rPr>
      </w:pPr>
      <w:r w:rsidRPr="006D0796">
        <w:rPr>
          <w:sz w:val="28"/>
          <w:szCs w:val="28"/>
        </w:rPr>
        <w:t>Примерный функционал.</w:t>
      </w:r>
    </w:p>
    <w:p w14:paraId="1963B5F8" w14:textId="5A600913" w:rsidR="006D0796" w:rsidRPr="006D0796" w:rsidRDefault="006D0796" w:rsidP="006D0796">
      <w:pPr>
        <w:spacing w:line="360" w:lineRule="auto"/>
        <w:rPr>
          <w:sz w:val="28"/>
          <w:szCs w:val="28"/>
        </w:rPr>
      </w:pPr>
      <w:r w:rsidRPr="006D0796">
        <w:rPr>
          <w:noProof/>
          <w:sz w:val="28"/>
          <w:szCs w:val="28"/>
        </w:rPr>
        <w:drawing>
          <wp:inline distT="0" distB="0" distL="0" distR="0" wp14:anchorId="4A943074" wp14:editId="678BCC48">
            <wp:extent cx="6057900" cy="2533650"/>
            <wp:effectExtent l="0" t="0" r="0" b="0"/>
            <wp:docPr id="35" name="Рисунок 3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8BC05" w14:textId="24811F81" w:rsidR="006D0796" w:rsidRDefault="006D0796" w:rsidP="006D0796">
      <w:pPr>
        <w:pStyle w:val="affe"/>
        <w:ind w:firstLine="0"/>
        <w:jc w:val="left"/>
        <w:rPr>
          <w:b w:val="0"/>
          <w:sz w:val="28"/>
          <w:szCs w:val="28"/>
        </w:rPr>
      </w:pPr>
      <w:r w:rsidRPr="006D0796">
        <w:rPr>
          <w:b w:val="0"/>
          <w:sz w:val="28"/>
          <w:szCs w:val="28"/>
        </w:rPr>
        <w:t xml:space="preserve">               Рисунок 7 </w:t>
      </w:r>
      <w:proofErr w:type="gramStart"/>
      <w:r w:rsidRPr="006D0796">
        <w:rPr>
          <w:b w:val="0"/>
          <w:sz w:val="28"/>
          <w:szCs w:val="28"/>
        </w:rPr>
        <w:t>–  Примерный</w:t>
      </w:r>
      <w:proofErr w:type="gramEnd"/>
      <w:r w:rsidRPr="006D0796">
        <w:rPr>
          <w:b w:val="0"/>
          <w:sz w:val="28"/>
          <w:szCs w:val="28"/>
        </w:rPr>
        <w:t xml:space="preserve"> функционал проекта.</w:t>
      </w:r>
    </w:p>
    <w:p w14:paraId="08A26A4A" w14:textId="77777777" w:rsidR="006D3E2C" w:rsidRPr="006D3E2C" w:rsidRDefault="006D3E2C" w:rsidP="006D3E2C">
      <w:pPr>
        <w:rPr>
          <w:lang w:eastAsia="ar-SA"/>
        </w:rPr>
      </w:pPr>
    </w:p>
    <w:p w14:paraId="7E61C5E2" w14:textId="44D1BC94" w:rsidR="006D0796" w:rsidRDefault="006D0796" w:rsidP="006D0796">
      <w:pPr>
        <w:suppressAutoHyphens w:val="0"/>
        <w:spacing w:line="360" w:lineRule="auto"/>
        <w:ind w:firstLine="0"/>
        <w:jc w:val="left"/>
        <w:rPr>
          <w:bCs/>
          <w:sz w:val="28"/>
          <w:szCs w:val="28"/>
        </w:rPr>
      </w:pPr>
    </w:p>
    <w:p w14:paraId="3D3C588D" w14:textId="4F1DEA72" w:rsidR="003618E4" w:rsidRDefault="003618E4" w:rsidP="006D0796">
      <w:pPr>
        <w:suppressAutoHyphens w:val="0"/>
        <w:spacing w:line="360" w:lineRule="auto"/>
        <w:ind w:firstLine="0"/>
        <w:jc w:val="left"/>
        <w:rPr>
          <w:bCs/>
          <w:sz w:val="28"/>
          <w:szCs w:val="28"/>
        </w:rPr>
      </w:pPr>
    </w:p>
    <w:p w14:paraId="49B7ED5B" w14:textId="34526F54" w:rsidR="003618E4" w:rsidRDefault="003618E4" w:rsidP="006D0796">
      <w:pPr>
        <w:suppressAutoHyphens w:val="0"/>
        <w:spacing w:line="360" w:lineRule="auto"/>
        <w:ind w:firstLine="0"/>
        <w:jc w:val="left"/>
        <w:rPr>
          <w:bCs/>
          <w:sz w:val="28"/>
          <w:szCs w:val="28"/>
        </w:rPr>
      </w:pPr>
    </w:p>
    <w:p w14:paraId="5985AC93" w14:textId="73CAE6CF" w:rsidR="003618E4" w:rsidRDefault="003618E4" w:rsidP="006D0796">
      <w:pPr>
        <w:suppressAutoHyphens w:val="0"/>
        <w:spacing w:line="360" w:lineRule="auto"/>
        <w:ind w:firstLine="0"/>
        <w:jc w:val="left"/>
        <w:rPr>
          <w:bCs/>
          <w:sz w:val="28"/>
          <w:szCs w:val="28"/>
        </w:rPr>
      </w:pPr>
    </w:p>
    <w:p w14:paraId="4A0588C3" w14:textId="0F4881B7" w:rsidR="003618E4" w:rsidRDefault="003618E4" w:rsidP="006D0796">
      <w:pPr>
        <w:suppressAutoHyphens w:val="0"/>
        <w:spacing w:line="360" w:lineRule="auto"/>
        <w:ind w:firstLine="0"/>
        <w:jc w:val="left"/>
        <w:rPr>
          <w:bCs/>
          <w:sz w:val="28"/>
          <w:szCs w:val="28"/>
        </w:rPr>
      </w:pPr>
    </w:p>
    <w:p w14:paraId="6BA4F097" w14:textId="2FC7C2CD" w:rsidR="003618E4" w:rsidRDefault="003618E4" w:rsidP="006D0796">
      <w:pPr>
        <w:suppressAutoHyphens w:val="0"/>
        <w:spacing w:line="360" w:lineRule="auto"/>
        <w:ind w:firstLine="0"/>
        <w:jc w:val="left"/>
        <w:rPr>
          <w:bCs/>
          <w:sz w:val="28"/>
          <w:szCs w:val="28"/>
        </w:rPr>
      </w:pPr>
    </w:p>
    <w:p w14:paraId="1D88FFBA" w14:textId="37545719" w:rsidR="003618E4" w:rsidRDefault="003618E4" w:rsidP="006D0796">
      <w:pPr>
        <w:suppressAutoHyphens w:val="0"/>
        <w:spacing w:line="360" w:lineRule="auto"/>
        <w:ind w:firstLine="0"/>
        <w:jc w:val="left"/>
        <w:rPr>
          <w:bCs/>
          <w:sz w:val="28"/>
          <w:szCs w:val="28"/>
        </w:rPr>
      </w:pPr>
    </w:p>
    <w:p w14:paraId="399E3605" w14:textId="46B164E3" w:rsidR="003618E4" w:rsidRDefault="003618E4" w:rsidP="006D0796">
      <w:pPr>
        <w:suppressAutoHyphens w:val="0"/>
        <w:spacing w:line="360" w:lineRule="auto"/>
        <w:ind w:firstLine="0"/>
        <w:jc w:val="left"/>
        <w:rPr>
          <w:bCs/>
          <w:sz w:val="28"/>
          <w:szCs w:val="28"/>
        </w:rPr>
      </w:pPr>
    </w:p>
    <w:p w14:paraId="1E7834B4" w14:textId="77777777" w:rsidR="003618E4" w:rsidRPr="006D0796" w:rsidRDefault="003618E4" w:rsidP="006D0796">
      <w:pPr>
        <w:suppressAutoHyphens w:val="0"/>
        <w:spacing w:line="360" w:lineRule="auto"/>
        <w:ind w:firstLine="0"/>
        <w:jc w:val="left"/>
        <w:rPr>
          <w:bCs/>
          <w:sz w:val="28"/>
          <w:szCs w:val="28"/>
        </w:rPr>
      </w:pPr>
    </w:p>
    <w:p w14:paraId="07F1668B" w14:textId="2AEC4F57" w:rsidR="006D0796" w:rsidRPr="006D0796" w:rsidRDefault="006D0796" w:rsidP="003618E4">
      <w:pPr>
        <w:pStyle w:val="a3"/>
        <w:numPr>
          <w:ilvl w:val="1"/>
          <w:numId w:val="22"/>
        </w:numPr>
      </w:pPr>
      <w:bookmarkStart w:id="35" w:name="_Toc46762991"/>
      <w:bookmarkStart w:id="36" w:name="_Toc87414683"/>
      <w:r w:rsidRPr="006D0796">
        <w:lastRenderedPageBreak/>
        <w:t>Тесты.</w:t>
      </w:r>
      <w:bookmarkEnd w:id="35"/>
      <w:bookmarkEnd w:id="36"/>
    </w:p>
    <w:p w14:paraId="52F7844A" w14:textId="5746AB2E" w:rsidR="006D0796" w:rsidRPr="0040533C" w:rsidRDefault="006D0796" w:rsidP="003618E4">
      <w:pPr>
        <w:pStyle w:val="a3"/>
      </w:pPr>
      <w:bookmarkStart w:id="37" w:name="_Toc87414684"/>
      <w:r w:rsidRPr="0040533C">
        <w:rPr>
          <w:rStyle w:val="34"/>
          <w:rFonts w:eastAsiaTheme="majorEastAsia"/>
          <w:b/>
        </w:rPr>
        <w:t>Все тесты</w:t>
      </w:r>
      <w:r w:rsidRPr="0040533C">
        <w:t>.</w:t>
      </w:r>
      <w:bookmarkEnd w:id="37"/>
    </w:p>
    <w:p w14:paraId="7C9AE1A5" w14:textId="46252860" w:rsidR="006D0796" w:rsidRPr="006D0796" w:rsidRDefault="006D0796" w:rsidP="006D0796">
      <w:pPr>
        <w:pStyle w:val="aff3"/>
        <w:spacing w:line="360" w:lineRule="auto"/>
        <w:ind w:left="567"/>
        <w:rPr>
          <w:b/>
        </w:rPr>
      </w:pPr>
      <w:r w:rsidRPr="006D0796">
        <w:t xml:space="preserve">На данной странице показаны все тесты, размещенные на сайте. </w:t>
      </w:r>
      <w:r w:rsidR="00A50856">
        <w:rPr>
          <w:noProof/>
        </w:rPr>
        <w:drawing>
          <wp:inline distT="0" distB="0" distL="0" distR="0" wp14:anchorId="1A8AC9BD" wp14:editId="596A097C">
            <wp:extent cx="5240020" cy="2759075"/>
            <wp:effectExtent l="0" t="0" r="0" b="3175"/>
            <wp:docPr id="2" name="Рисунок 2" descr="C:\Users\Раф\Downloads\2021-11-10_06-58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Раф\Downloads\2021-11-10_06-58-0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F842E" w14:textId="53FAD23B" w:rsidR="006D0796" w:rsidRPr="006D0796" w:rsidRDefault="006D0796" w:rsidP="006D0796">
      <w:pPr>
        <w:keepNext/>
        <w:spacing w:line="360" w:lineRule="auto"/>
        <w:ind w:firstLine="0"/>
        <w:rPr>
          <w:sz w:val="28"/>
          <w:szCs w:val="28"/>
        </w:rPr>
      </w:pPr>
    </w:p>
    <w:p w14:paraId="56F3647E" w14:textId="7889D2C2" w:rsidR="006D0796" w:rsidRPr="006D3E2C" w:rsidRDefault="006D0796" w:rsidP="006D3E2C">
      <w:pPr>
        <w:pStyle w:val="affe"/>
        <w:rPr>
          <w:b w:val="0"/>
          <w:sz w:val="28"/>
          <w:szCs w:val="28"/>
        </w:rPr>
      </w:pPr>
      <w:r w:rsidRPr="006D0796">
        <w:rPr>
          <w:b w:val="0"/>
          <w:sz w:val="28"/>
          <w:szCs w:val="28"/>
        </w:rPr>
        <w:t>Рисунок 8 – Все тесты.</w:t>
      </w:r>
    </w:p>
    <w:p w14:paraId="52632963" w14:textId="252B54CC" w:rsidR="006D0796" w:rsidRPr="007E34F0" w:rsidRDefault="006D0796" w:rsidP="003618E4">
      <w:pPr>
        <w:pStyle w:val="a3"/>
      </w:pPr>
      <w:bookmarkStart w:id="38" w:name="_Toc46762992"/>
      <w:bookmarkStart w:id="39" w:name="_Toc87414685"/>
      <w:r w:rsidRPr="007E34F0">
        <w:rPr>
          <w:rStyle w:val="34"/>
          <w:rFonts w:eastAsiaTheme="majorEastAsia"/>
          <w:b/>
          <w:sz w:val="32"/>
          <w:szCs w:val="32"/>
        </w:rPr>
        <w:t>Создание теста</w:t>
      </w:r>
      <w:bookmarkEnd w:id="38"/>
      <w:r w:rsidRPr="007E34F0">
        <w:t>.</w:t>
      </w:r>
      <w:bookmarkEnd w:id="39"/>
    </w:p>
    <w:p w14:paraId="41379F38" w14:textId="77777777" w:rsidR="006D0796" w:rsidRPr="006D0796" w:rsidRDefault="006D0796" w:rsidP="006D0796">
      <w:pPr>
        <w:pStyle w:val="aff3"/>
        <w:spacing w:line="360" w:lineRule="auto"/>
        <w:ind w:left="567" w:firstLine="657"/>
      </w:pPr>
      <w:r w:rsidRPr="006D0796">
        <w:t>Создать тест пока можно только через базу данных.</w:t>
      </w:r>
    </w:p>
    <w:p w14:paraId="0DE40289" w14:textId="77777777" w:rsidR="006D0796" w:rsidRPr="006D0796" w:rsidRDefault="006D0796" w:rsidP="006D0796">
      <w:pPr>
        <w:pStyle w:val="aff3"/>
        <w:spacing w:line="360" w:lineRule="auto"/>
        <w:ind w:left="567" w:firstLine="657"/>
      </w:pPr>
      <w:r w:rsidRPr="006D0796">
        <w:t>Для этого имеется три таблицы:</w:t>
      </w:r>
    </w:p>
    <w:p w14:paraId="7F41F76A" w14:textId="747A8AD9" w:rsidR="006D0796" w:rsidRPr="006D0796" w:rsidRDefault="006D0796" w:rsidP="006D0796">
      <w:pPr>
        <w:keepNext/>
        <w:spacing w:line="360" w:lineRule="auto"/>
        <w:ind w:firstLine="0"/>
        <w:rPr>
          <w:sz w:val="28"/>
          <w:szCs w:val="28"/>
        </w:rPr>
      </w:pPr>
      <w:r w:rsidRPr="006D0796">
        <w:rPr>
          <w:noProof/>
          <w:sz w:val="28"/>
          <w:szCs w:val="28"/>
        </w:rPr>
        <w:drawing>
          <wp:inline distT="0" distB="0" distL="0" distR="0" wp14:anchorId="36C538D9" wp14:editId="42132B8D">
            <wp:extent cx="7096125" cy="2238375"/>
            <wp:effectExtent l="0" t="0" r="0" b="0"/>
            <wp:docPr id="33" name="Рисунок 3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 descr="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61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D9FCF" w14:textId="77777777" w:rsidR="006D0796" w:rsidRPr="006D0796" w:rsidRDefault="006D0796" w:rsidP="006D0796">
      <w:pPr>
        <w:pStyle w:val="affe"/>
        <w:rPr>
          <w:b w:val="0"/>
          <w:sz w:val="28"/>
          <w:szCs w:val="28"/>
        </w:rPr>
      </w:pPr>
      <w:proofErr w:type="gramStart"/>
      <w:r w:rsidRPr="006D0796">
        <w:rPr>
          <w:b w:val="0"/>
          <w:sz w:val="28"/>
          <w:szCs w:val="28"/>
        </w:rPr>
        <w:t>Рисунок  9</w:t>
      </w:r>
      <w:proofErr w:type="gramEnd"/>
      <w:r w:rsidRPr="006D0796">
        <w:rPr>
          <w:b w:val="0"/>
          <w:sz w:val="28"/>
          <w:szCs w:val="28"/>
        </w:rPr>
        <w:t xml:space="preserve"> – Таблица с самими тестами.</w:t>
      </w:r>
    </w:p>
    <w:p w14:paraId="25A89D3F" w14:textId="77777777" w:rsidR="006D0796" w:rsidRPr="006D0796" w:rsidRDefault="006D0796" w:rsidP="006D0796">
      <w:pPr>
        <w:spacing w:line="360" w:lineRule="auto"/>
        <w:rPr>
          <w:sz w:val="28"/>
          <w:szCs w:val="28"/>
        </w:rPr>
      </w:pPr>
    </w:p>
    <w:p w14:paraId="50A53395" w14:textId="77777777" w:rsidR="006D0796" w:rsidRPr="006D0796" w:rsidRDefault="006D0796" w:rsidP="006D0796">
      <w:pPr>
        <w:spacing w:line="360" w:lineRule="auto"/>
        <w:rPr>
          <w:sz w:val="28"/>
          <w:szCs w:val="28"/>
        </w:rPr>
      </w:pPr>
    </w:p>
    <w:p w14:paraId="6CB8AFB8" w14:textId="77777777" w:rsidR="006D0796" w:rsidRPr="006D0796" w:rsidRDefault="006D0796" w:rsidP="006D0796">
      <w:pPr>
        <w:suppressAutoHyphens w:val="0"/>
        <w:spacing w:line="360" w:lineRule="auto"/>
        <w:ind w:firstLine="0"/>
        <w:rPr>
          <w:sz w:val="28"/>
          <w:szCs w:val="28"/>
        </w:rPr>
      </w:pPr>
    </w:p>
    <w:p w14:paraId="043A28D3" w14:textId="77777777" w:rsidR="006D0796" w:rsidRPr="006D0796" w:rsidRDefault="006D0796" w:rsidP="006D0796">
      <w:pPr>
        <w:suppressAutoHyphens w:val="0"/>
        <w:spacing w:line="360" w:lineRule="auto"/>
        <w:ind w:firstLine="0"/>
        <w:rPr>
          <w:sz w:val="28"/>
          <w:szCs w:val="28"/>
        </w:rPr>
      </w:pPr>
    </w:p>
    <w:p w14:paraId="463CC73F" w14:textId="77777777" w:rsidR="006D0796" w:rsidRPr="006D0796" w:rsidRDefault="006D0796" w:rsidP="006D0796">
      <w:pPr>
        <w:suppressAutoHyphens w:val="0"/>
        <w:spacing w:line="360" w:lineRule="auto"/>
        <w:ind w:firstLine="0"/>
        <w:rPr>
          <w:sz w:val="28"/>
          <w:szCs w:val="28"/>
        </w:rPr>
      </w:pPr>
    </w:p>
    <w:p w14:paraId="24B49641" w14:textId="28EE21E0" w:rsidR="006D0796" w:rsidRPr="006D0796" w:rsidRDefault="006D0796" w:rsidP="006D0796">
      <w:pPr>
        <w:suppressAutoHyphens w:val="0"/>
        <w:spacing w:line="360" w:lineRule="auto"/>
        <w:ind w:firstLine="0"/>
        <w:rPr>
          <w:sz w:val="28"/>
          <w:szCs w:val="28"/>
        </w:rPr>
      </w:pPr>
      <w:r w:rsidRPr="006D0796">
        <w:rPr>
          <w:noProof/>
          <w:sz w:val="28"/>
          <w:szCs w:val="28"/>
        </w:rPr>
        <w:drawing>
          <wp:inline distT="0" distB="0" distL="0" distR="0" wp14:anchorId="4722BB3E" wp14:editId="2C147C37">
            <wp:extent cx="7000875" cy="1533525"/>
            <wp:effectExtent l="0" t="0" r="0" b="0"/>
            <wp:docPr id="32" name="Рисунок 3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 descr="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8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0796">
        <w:rPr>
          <w:sz w:val="28"/>
          <w:szCs w:val="28"/>
        </w:rPr>
        <w:t xml:space="preserve">         Рисунок 10 – Таблица с вопросами.</w:t>
      </w:r>
    </w:p>
    <w:p w14:paraId="3EF4F156" w14:textId="6EE18F62" w:rsidR="006D0796" w:rsidRPr="006D0796" w:rsidRDefault="006D0796" w:rsidP="006D0796">
      <w:pPr>
        <w:suppressAutoHyphens w:val="0"/>
        <w:spacing w:line="360" w:lineRule="auto"/>
        <w:ind w:firstLine="0"/>
        <w:rPr>
          <w:sz w:val="28"/>
          <w:szCs w:val="28"/>
        </w:rPr>
      </w:pPr>
      <w:r w:rsidRPr="006D0796">
        <w:rPr>
          <w:noProof/>
          <w:sz w:val="28"/>
          <w:szCs w:val="28"/>
        </w:rPr>
        <w:drawing>
          <wp:inline distT="0" distB="0" distL="0" distR="0" wp14:anchorId="1A760E45" wp14:editId="564D4F21">
            <wp:extent cx="7153275" cy="1990725"/>
            <wp:effectExtent l="0" t="0" r="0" b="0"/>
            <wp:docPr id="31" name="Рисунок 3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 descr="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0796">
        <w:rPr>
          <w:b/>
          <w:sz w:val="28"/>
          <w:szCs w:val="28"/>
        </w:rPr>
        <w:t xml:space="preserve">          </w:t>
      </w:r>
      <w:r w:rsidRPr="006D0796">
        <w:rPr>
          <w:sz w:val="28"/>
          <w:szCs w:val="28"/>
        </w:rPr>
        <w:t>Рисунок 11 – Таблица с ответами.</w:t>
      </w:r>
    </w:p>
    <w:p w14:paraId="55DB5326" w14:textId="77777777" w:rsidR="006D0796" w:rsidRPr="006D0796" w:rsidRDefault="006D0796" w:rsidP="006D0796">
      <w:pPr>
        <w:suppressAutoHyphens w:val="0"/>
        <w:spacing w:line="360" w:lineRule="auto"/>
        <w:ind w:firstLine="0"/>
        <w:rPr>
          <w:sz w:val="28"/>
          <w:szCs w:val="28"/>
        </w:rPr>
      </w:pPr>
    </w:p>
    <w:p w14:paraId="5A11A9A7" w14:textId="77777777" w:rsidR="006D0796" w:rsidRPr="006D0796" w:rsidRDefault="006D0796" w:rsidP="006D0796">
      <w:pPr>
        <w:suppressAutoHyphens w:val="0"/>
        <w:spacing w:line="360" w:lineRule="auto"/>
        <w:ind w:firstLine="0"/>
        <w:rPr>
          <w:sz w:val="28"/>
          <w:szCs w:val="28"/>
        </w:rPr>
      </w:pPr>
    </w:p>
    <w:p w14:paraId="72A64521" w14:textId="77777777" w:rsidR="006D0796" w:rsidRPr="006D0796" w:rsidRDefault="006D0796" w:rsidP="006D0796">
      <w:pPr>
        <w:suppressAutoHyphens w:val="0"/>
        <w:spacing w:line="360" w:lineRule="auto"/>
        <w:ind w:firstLine="0"/>
        <w:rPr>
          <w:sz w:val="28"/>
          <w:szCs w:val="28"/>
        </w:rPr>
      </w:pPr>
      <w:r w:rsidRPr="006D0796">
        <w:rPr>
          <w:sz w:val="28"/>
          <w:szCs w:val="28"/>
        </w:rPr>
        <w:t xml:space="preserve">Структура тестирования иерархическая: все последовательно связанно друг с другом. Сначала идёт таблица с тестами, в таблице вопросов есть колонка </w:t>
      </w:r>
      <w:r w:rsidRPr="006D0796">
        <w:rPr>
          <w:sz w:val="28"/>
          <w:szCs w:val="28"/>
          <w:lang w:val="en-US"/>
        </w:rPr>
        <w:t>parent</w:t>
      </w:r>
      <w:r w:rsidRPr="006D0796">
        <w:rPr>
          <w:sz w:val="28"/>
          <w:szCs w:val="28"/>
        </w:rPr>
        <w:t>_</w:t>
      </w:r>
      <w:r w:rsidRPr="006D0796">
        <w:rPr>
          <w:sz w:val="28"/>
          <w:szCs w:val="28"/>
          <w:lang w:val="en-US"/>
        </w:rPr>
        <w:t>test</w:t>
      </w:r>
      <w:r w:rsidRPr="006D0796">
        <w:rPr>
          <w:sz w:val="28"/>
          <w:szCs w:val="28"/>
        </w:rPr>
        <w:t xml:space="preserve">, которая связана с </w:t>
      </w:r>
      <w:r w:rsidRPr="006D0796">
        <w:rPr>
          <w:sz w:val="28"/>
          <w:szCs w:val="28"/>
          <w:lang w:val="en-US"/>
        </w:rPr>
        <w:t>id</w:t>
      </w:r>
      <w:r w:rsidRPr="006D0796">
        <w:rPr>
          <w:sz w:val="28"/>
          <w:szCs w:val="28"/>
        </w:rPr>
        <w:t xml:space="preserve"> теста, в таблице вопросов есть вкладка </w:t>
      </w:r>
      <w:r w:rsidRPr="006D0796">
        <w:rPr>
          <w:sz w:val="28"/>
          <w:szCs w:val="28"/>
          <w:lang w:val="en-US"/>
        </w:rPr>
        <w:t>parent</w:t>
      </w:r>
      <w:r w:rsidRPr="006D0796">
        <w:rPr>
          <w:sz w:val="28"/>
          <w:szCs w:val="28"/>
        </w:rPr>
        <w:t>_</w:t>
      </w:r>
      <w:r w:rsidRPr="006D0796">
        <w:rPr>
          <w:sz w:val="28"/>
          <w:szCs w:val="28"/>
          <w:lang w:val="en-US"/>
        </w:rPr>
        <w:t>question</w:t>
      </w:r>
      <w:r w:rsidRPr="006D0796">
        <w:rPr>
          <w:sz w:val="28"/>
          <w:szCs w:val="28"/>
        </w:rPr>
        <w:t xml:space="preserve">, которая связана, собственно, с </w:t>
      </w:r>
      <w:r w:rsidRPr="006D0796">
        <w:rPr>
          <w:sz w:val="28"/>
          <w:szCs w:val="28"/>
          <w:lang w:val="en-US"/>
        </w:rPr>
        <w:t>id</w:t>
      </w:r>
      <w:r w:rsidRPr="006D0796">
        <w:rPr>
          <w:sz w:val="28"/>
          <w:szCs w:val="28"/>
        </w:rPr>
        <w:t xml:space="preserve"> вопроса, к которому относится ответ.</w:t>
      </w:r>
    </w:p>
    <w:p w14:paraId="6FB6FE8B" w14:textId="5DA72D9C" w:rsidR="006D0796" w:rsidRDefault="006D0796" w:rsidP="006D0796">
      <w:pPr>
        <w:spacing w:line="360" w:lineRule="auto"/>
        <w:ind w:left="720" w:firstLine="0"/>
        <w:rPr>
          <w:rStyle w:val="34"/>
          <w:rFonts w:eastAsiaTheme="majorEastAsia"/>
        </w:rPr>
      </w:pPr>
    </w:p>
    <w:p w14:paraId="718DAE2F" w14:textId="784DBD15" w:rsidR="003618E4" w:rsidRDefault="003618E4" w:rsidP="006D0796">
      <w:pPr>
        <w:spacing w:line="360" w:lineRule="auto"/>
        <w:ind w:left="720" w:firstLine="0"/>
        <w:rPr>
          <w:rStyle w:val="34"/>
          <w:rFonts w:eastAsiaTheme="majorEastAsia"/>
        </w:rPr>
      </w:pPr>
    </w:p>
    <w:p w14:paraId="595BC4F1" w14:textId="77777777" w:rsidR="003618E4" w:rsidRPr="006D0796" w:rsidRDefault="003618E4" w:rsidP="006D0796">
      <w:pPr>
        <w:spacing w:line="360" w:lineRule="auto"/>
        <w:ind w:left="720" w:firstLine="0"/>
        <w:rPr>
          <w:rStyle w:val="34"/>
          <w:rFonts w:eastAsiaTheme="majorEastAsia"/>
        </w:rPr>
      </w:pPr>
    </w:p>
    <w:p w14:paraId="5A500891" w14:textId="77777777" w:rsidR="006D0796" w:rsidRPr="006D0796" w:rsidRDefault="006D0796" w:rsidP="006D0796">
      <w:pPr>
        <w:spacing w:line="360" w:lineRule="auto"/>
        <w:ind w:left="720" w:firstLine="0"/>
        <w:rPr>
          <w:rStyle w:val="34"/>
          <w:rFonts w:eastAsiaTheme="majorEastAsia"/>
        </w:rPr>
      </w:pPr>
    </w:p>
    <w:p w14:paraId="4B657612" w14:textId="396A2FF1" w:rsidR="006D0796" w:rsidRPr="007E34F0" w:rsidRDefault="006D0796" w:rsidP="003618E4">
      <w:pPr>
        <w:pStyle w:val="a3"/>
      </w:pPr>
      <w:bookmarkStart w:id="40" w:name="_Toc46762993"/>
      <w:bookmarkStart w:id="41" w:name="_Toc87414686"/>
      <w:r w:rsidRPr="007E34F0">
        <w:rPr>
          <w:rStyle w:val="34"/>
          <w:rFonts w:eastAsiaTheme="majorEastAsia"/>
          <w:b/>
        </w:rPr>
        <w:lastRenderedPageBreak/>
        <w:t>Интерфейс теста</w:t>
      </w:r>
      <w:bookmarkEnd w:id="40"/>
      <w:r w:rsidRPr="007E34F0">
        <w:t>.</w:t>
      </w:r>
      <w:bookmarkEnd w:id="41"/>
    </w:p>
    <w:p w14:paraId="0E6F70C0" w14:textId="77777777" w:rsidR="006D0796" w:rsidRPr="006D0796" w:rsidRDefault="006D0796" w:rsidP="006D0796">
      <w:pPr>
        <w:pStyle w:val="aff3"/>
        <w:spacing w:line="360" w:lineRule="auto"/>
        <w:ind w:left="1429"/>
      </w:pPr>
      <w:r w:rsidRPr="006D0796">
        <w:t>Тестирование является проверкой усвоенных знаний. На данный момент есть один тип тестов:</w:t>
      </w:r>
    </w:p>
    <w:p w14:paraId="644531EA" w14:textId="77777777" w:rsidR="006D0796" w:rsidRPr="006D0796" w:rsidRDefault="006D0796" w:rsidP="008D6F20">
      <w:pPr>
        <w:pStyle w:val="aff3"/>
        <w:numPr>
          <w:ilvl w:val="0"/>
          <w:numId w:val="17"/>
        </w:numPr>
        <w:spacing w:before="100" w:after="100" w:line="360" w:lineRule="auto"/>
        <w:jc w:val="both"/>
      </w:pPr>
      <w:r w:rsidRPr="006D0796">
        <w:t>Тесты с выбором ответа</w:t>
      </w:r>
    </w:p>
    <w:p w14:paraId="4D98D8BD" w14:textId="77777777" w:rsidR="006D0796" w:rsidRPr="006D0796" w:rsidRDefault="006D0796" w:rsidP="006D0796">
      <w:pPr>
        <w:pStyle w:val="aff3"/>
        <w:spacing w:line="360" w:lineRule="auto"/>
        <w:ind w:left="567"/>
      </w:pPr>
    </w:p>
    <w:p w14:paraId="7BBFB8BA" w14:textId="25D7BEE5" w:rsidR="006D0796" w:rsidRPr="006D0796" w:rsidRDefault="006D0796" w:rsidP="006D0796">
      <w:pPr>
        <w:pStyle w:val="aff3"/>
        <w:spacing w:line="360" w:lineRule="auto"/>
        <w:ind w:left="567"/>
      </w:pPr>
      <w:r w:rsidRPr="006D0796">
        <w:t xml:space="preserve">   Пример тест по</w:t>
      </w:r>
      <w:r w:rsidR="00A50856">
        <w:t xml:space="preserve"> арифметики</w:t>
      </w:r>
      <w:r w:rsidRPr="006D0796">
        <w:t xml:space="preserve"> выглядит так:</w:t>
      </w:r>
    </w:p>
    <w:p w14:paraId="051EB142" w14:textId="637BC811" w:rsidR="006D0796" w:rsidRPr="006D0796" w:rsidRDefault="00C97B87" w:rsidP="006D0796">
      <w:pPr>
        <w:keepNext/>
        <w:spacing w:line="360" w:lineRule="auto"/>
        <w:ind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6C6FA31" wp14:editId="5995D0E5">
            <wp:extent cx="5939790" cy="4985385"/>
            <wp:effectExtent l="0" t="0" r="3810" b="5715"/>
            <wp:docPr id="3" name="Рисунок 3" descr="C:\Users\Раф\Downloads\2021-11-10_06-59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Раф\Downloads\2021-11-10_06-59-3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98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2E3DB" w14:textId="77777777" w:rsidR="006D0796" w:rsidRPr="006D0796" w:rsidRDefault="006D0796" w:rsidP="006D0796">
      <w:pPr>
        <w:pStyle w:val="affe"/>
        <w:rPr>
          <w:b w:val="0"/>
          <w:sz w:val="28"/>
          <w:szCs w:val="28"/>
        </w:rPr>
      </w:pPr>
      <w:r w:rsidRPr="006D0796">
        <w:rPr>
          <w:b w:val="0"/>
          <w:sz w:val="28"/>
          <w:szCs w:val="28"/>
        </w:rPr>
        <w:t>Рисунок 12 – Интерфейс теста.</w:t>
      </w:r>
    </w:p>
    <w:p w14:paraId="3D94C273" w14:textId="309F2433" w:rsidR="006D0796" w:rsidRDefault="006D0796" w:rsidP="006D0796">
      <w:pPr>
        <w:suppressAutoHyphens w:val="0"/>
        <w:spacing w:line="360" w:lineRule="auto"/>
        <w:ind w:firstLine="0"/>
        <w:rPr>
          <w:sz w:val="28"/>
          <w:szCs w:val="28"/>
        </w:rPr>
      </w:pPr>
      <w:r w:rsidRPr="006D0796">
        <w:rPr>
          <w:b/>
          <w:sz w:val="28"/>
          <w:szCs w:val="28"/>
        </w:rPr>
        <w:t xml:space="preserve">                 </w:t>
      </w:r>
      <w:r w:rsidRPr="006D0796">
        <w:rPr>
          <w:sz w:val="28"/>
          <w:szCs w:val="28"/>
        </w:rPr>
        <w:t>С помощью кнопок 1,2,3,4 можно переключаться между вопросами теста.</w:t>
      </w:r>
    </w:p>
    <w:p w14:paraId="643C796A" w14:textId="7F0ABCE2" w:rsidR="003618E4" w:rsidRDefault="003618E4" w:rsidP="006D0796">
      <w:pPr>
        <w:suppressAutoHyphens w:val="0"/>
        <w:spacing w:line="360" w:lineRule="auto"/>
        <w:ind w:firstLine="0"/>
        <w:rPr>
          <w:sz w:val="28"/>
          <w:szCs w:val="28"/>
        </w:rPr>
      </w:pPr>
    </w:p>
    <w:p w14:paraId="59FD2116" w14:textId="51CB762F" w:rsidR="003618E4" w:rsidRDefault="003618E4" w:rsidP="006D0796">
      <w:pPr>
        <w:suppressAutoHyphens w:val="0"/>
        <w:spacing w:line="360" w:lineRule="auto"/>
        <w:ind w:firstLine="0"/>
        <w:rPr>
          <w:sz w:val="28"/>
          <w:szCs w:val="28"/>
        </w:rPr>
      </w:pPr>
    </w:p>
    <w:p w14:paraId="0581BFFF" w14:textId="77777777" w:rsidR="003618E4" w:rsidRPr="006D3E2C" w:rsidRDefault="003618E4" w:rsidP="006D0796">
      <w:pPr>
        <w:suppressAutoHyphens w:val="0"/>
        <w:spacing w:line="360" w:lineRule="auto"/>
        <w:ind w:firstLine="0"/>
        <w:rPr>
          <w:sz w:val="28"/>
          <w:szCs w:val="28"/>
        </w:rPr>
      </w:pPr>
    </w:p>
    <w:p w14:paraId="0EF48D26" w14:textId="308DD0ED" w:rsidR="006D0796" w:rsidRPr="003618E4" w:rsidRDefault="006D0796" w:rsidP="003618E4">
      <w:pPr>
        <w:pStyle w:val="a3"/>
        <w:rPr>
          <w:sz w:val="28"/>
          <w:szCs w:val="28"/>
        </w:rPr>
      </w:pPr>
      <w:bookmarkStart w:id="42" w:name="_Toc87414687"/>
      <w:r w:rsidRPr="003618E4">
        <w:rPr>
          <w:rStyle w:val="34"/>
          <w:rFonts w:eastAsiaTheme="majorEastAsia"/>
          <w:b/>
        </w:rPr>
        <w:lastRenderedPageBreak/>
        <w:t>Результат пользователя</w:t>
      </w:r>
      <w:r w:rsidRPr="003618E4">
        <w:rPr>
          <w:sz w:val="28"/>
          <w:szCs w:val="28"/>
        </w:rPr>
        <w:t>.</w:t>
      </w:r>
      <w:bookmarkEnd w:id="42"/>
    </w:p>
    <w:p w14:paraId="56D79656" w14:textId="77777777" w:rsidR="006D0796" w:rsidRPr="006D0796" w:rsidRDefault="006D0796" w:rsidP="006D0796">
      <w:pPr>
        <w:pStyle w:val="aff3"/>
        <w:spacing w:line="360" w:lineRule="auto"/>
        <w:ind w:left="1429"/>
      </w:pPr>
      <w:r w:rsidRPr="006D0796">
        <w:t>После того как пользователь пройдет тест ему выводится результат:</w:t>
      </w:r>
    </w:p>
    <w:p w14:paraId="27AF4F8A" w14:textId="519C55F1" w:rsidR="006D0796" w:rsidRPr="006D0796" w:rsidRDefault="00C97B87" w:rsidP="006D0796">
      <w:pPr>
        <w:keepNext/>
        <w:spacing w:line="360" w:lineRule="auto"/>
        <w:ind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AE3AAE" wp14:editId="5A04F67C">
            <wp:extent cx="5931535" cy="1661795"/>
            <wp:effectExtent l="0" t="0" r="0" b="0"/>
            <wp:docPr id="4" name="Рисунок 4" descr="C:\Users\Раф\Downloads\2021-11-10_07-01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Раф\Downloads\2021-11-10_07-01-2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6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B2300" w14:textId="77777777" w:rsidR="006D0796" w:rsidRPr="006D0796" w:rsidRDefault="006D0796" w:rsidP="006D0796">
      <w:pPr>
        <w:pStyle w:val="affe"/>
        <w:rPr>
          <w:b w:val="0"/>
          <w:sz w:val="28"/>
          <w:szCs w:val="28"/>
        </w:rPr>
      </w:pPr>
      <w:r w:rsidRPr="006D0796">
        <w:rPr>
          <w:b w:val="0"/>
          <w:sz w:val="28"/>
          <w:szCs w:val="28"/>
        </w:rPr>
        <w:t>Рисунок 13 – Результаты.</w:t>
      </w:r>
    </w:p>
    <w:p w14:paraId="73CA5D83" w14:textId="77777777" w:rsidR="006D0796" w:rsidRPr="006D0796" w:rsidRDefault="006D0796" w:rsidP="006D0796">
      <w:pPr>
        <w:spacing w:line="360" w:lineRule="auto"/>
        <w:ind w:left="567"/>
        <w:rPr>
          <w:sz w:val="28"/>
          <w:szCs w:val="28"/>
        </w:rPr>
      </w:pPr>
      <w:r w:rsidRPr="006D0796">
        <w:rPr>
          <w:sz w:val="28"/>
          <w:szCs w:val="28"/>
        </w:rPr>
        <w:t xml:space="preserve"> </w:t>
      </w:r>
    </w:p>
    <w:p w14:paraId="147B6084" w14:textId="731729E6" w:rsidR="006D0796" w:rsidRPr="006D0796" w:rsidRDefault="006D0796" w:rsidP="006D3E2C">
      <w:pPr>
        <w:spacing w:line="360" w:lineRule="auto"/>
        <w:ind w:left="567"/>
        <w:rPr>
          <w:sz w:val="28"/>
          <w:szCs w:val="28"/>
        </w:rPr>
      </w:pPr>
      <w:r w:rsidRPr="006D0796">
        <w:rPr>
          <w:sz w:val="28"/>
          <w:szCs w:val="28"/>
        </w:rPr>
        <w:t>Статистика отражает общее количество вопросов, количество вопросов на которые пользователь ответил правильно, количество вопросов на которые пользователь ответил неправильно, и процент верных ответов.</w:t>
      </w:r>
    </w:p>
    <w:p w14:paraId="5C32707B" w14:textId="3A343130" w:rsidR="006D0796" w:rsidRPr="006D0796" w:rsidRDefault="00C97B87" w:rsidP="006D0796">
      <w:pPr>
        <w:keepNext/>
        <w:spacing w:line="360" w:lineRule="auto"/>
        <w:ind w:firstLine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109E487" wp14:editId="7F4FC4B7">
            <wp:extent cx="5931535" cy="8412480"/>
            <wp:effectExtent l="0" t="0" r="0" b="7620"/>
            <wp:docPr id="6" name="Рисунок 6" descr="C:\Users\Раф\Downloads\2021-11-10_07-03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Раф\Downloads\2021-11-10_07-03-3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841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2184C" w14:textId="77777777" w:rsidR="006D0796" w:rsidRPr="006D0796" w:rsidRDefault="006D0796" w:rsidP="006D0796">
      <w:pPr>
        <w:pStyle w:val="affe"/>
        <w:rPr>
          <w:b w:val="0"/>
          <w:sz w:val="28"/>
          <w:szCs w:val="28"/>
        </w:rPr>
      </w:pPr>
      <w:r w:rsidRPr="006D0796">
        <w:rPr>
          <w:b w:val="0"/>
          <w:sz w:val="28"/>
          <w:szCs w:val="28"/>
        </w:rPr>
        <w:t>Рисунок 14 – Правильные и неправильные ответы.</w:t>
      </w:r>
    </w:p>
    <w:p w14:paraId="4F3AC784" w14:textId="77777777" w:rsidR="006D0796" w:rsidRPr="006D0796" w:rsidRDefault="006D0796" w:rsidP="006D0796">
      <w:pPr>
        <w:spacing w:line="360" w:lineRule="auto"/>
        <w:ind w:left="567"/>
        <w:rPr>
          <w:sz w:val="28"/>
          <w:szCs w:val="28"/>
        </w:rPr>
      </w:pPr>
      <w:r w:rsidRPr="006D0796">
        <w:rPr>
          <w:sz w:val="28"/>
          <w:szCs w:val="28"/>
        </w:rPr>
        <w:lastRenderedPageBreak/>
        <w:t>Так же после прохождения тестов отображаются те вопросы, которые были даны верные ответы и те, в которых пользователь допустил ошибку.</w:t>
      </w:r>
    </w:p>
    <w:p w14:paraId="6CC0E7AD" w14:textId="523B9754" w:rsidR="006D0796" w:rsidRPr="006D0796" w:rsidRDefault="006D0796" w:rsidP="006D3E2C">
      <w:pPr>
        <w:spacing w:line="360" w:lineRule="auto"/>
        <w:ind w:left="567"/>
        <w:rPr>
          <w:sz w:val="28"/>
          <w:szCs w:val="28"/>
        </w:rPr>
      </w:pPr>
      <w:r w:rsidRPr="006D0796">
        <w:rPr>
          <w:sz w:val="28"/>
          <w:szCs w:val="28"/>
        </w:rPr>
        <w:t>Так же среди вариантов ответов подсвечены правильные, если пользователь допустил ошибку дополнительно подсвечивается вариант, который выбрал он.</w:t>
      </w:r>
    </w:p>
    <w:p w14:paraId="3F84D68D" w14:textId="4DE6FE8B" w:rsidR="006D0796" w:rsidRPr="003618E4" w:rsidRDefault="006D0796" w:rsidP="003618E4">
      <w:pPr>
        <w:pStyle w:val="a3"/>
        <w:rPr>
          <w:b w:val="0"/>
        </w:rPr>
      </w:pPr>
      <w:bookmarkStart w:id="43" w:name="_Toc46310787"/>
      <w:bookmarkStart w:id="44" w:name="_Toc46762994"/>
      <w:bookmarkStart w:id="45" w:name="_Toc87414688"/>
      <w:r w:rsidRPr="003618E4">
        <w:rPr>
          <w:rStyle w:val="40"/>
          <w:rFonts w:eastAsiaTheme="majorEastAsia"/>
          <w:b/>
        </w:rPr>
        <w:t xml:space="preserve">Результат для </w:t>
      </w:r>
      <w:bookmarkEnd w:id="43"/>
      <w:r w:rsidRPr="003618E4">
        <w:rPr>
          <w:rStyle w:val="40"/>
          <w:rFonts w:eastAsiaTheme="majorEastAsia"/>
          <w:b/>
        </w:rPr>
        <w:t>админа</w:t>
      </w:r>
      <w:bookmarkEnd w:id="44"/>
      <w:r w:rsidRPr="003618E4">
        <w:rPr>
          <w:b w:val="0"/>
        </w:rPr>
        <w:t>.</w:t>
      </w:r>
      <w:bookmarkEnd w:id="45"/>
    </w:p>
    <w:p w14:paraId="6627BF0E" w14:textId="77777777" w:rsidR="006D0796" w:rsidRPr="006D0796" w:rsidRDefault="006D0796" w:rsidP="006D0796">
      <w:pPr>
        <w:spacing w:line="360" w:lineRule="auto"/>
        <w:ind w:left="567"/>
        <w:rPr>
          <w:sz w:val="28"/>
          <w:szCs w:val="28"/>
        </w:rPr>
      </w:pPr>
      <w:r w:rsidRPr="006D0796">
        <w:rPr>
          <w:sz w:val="28"/>
          <w:szCs w:val="28"/>
        </w:rPr>
        <w:t xml:space="preserve">Если авторизоваться в качестве администратора, то на главной странице появится дополнительная функция посмотреть результаты (логин: </w:t>
      </w:r>
      <w:r w:rsidRPr="006D0796">
        <w:rPr>
          <w:sz w:val="28"/>
          <w:szCs w:val="28"/>
          <w:lang w:val="en-US"/>
        </w:rPr>
        <w:t>admin</w:t>
      </w:r>
      <w:r w:rsidRPr="006D0796">
        <w:rPr>
          <w:sz w:val="28"/>
          <w:szCs w:val="28"/>
        </w:rPr>
        <w:t xml:space="preserve"> пароль: </w:t>
      </w:r>
      <w:r w:rsidRPr="006D0796">
        <w:rPr>
          <w:sz w:val="28"/>
          <w:szCs w:val="28"/>
          <w:lang w:val="en-US"/>
        </w:rPr>
        <w:t>qwerty</w:t>
      </w:r>
      <w:r w:rsidRPr="006D0796">
        <w:rPr>
          <w:sz w:val="28"/>
          <w:szCs w:val="28"/>
        </w:rPr>
        <w:t>). Для входа в обычный аккаунт (логин</w:t>
      </w:r>
      <w:r w:rsidRPr="006D0796">
        <w:rPr>
          <w:sz w:val="28"/>
          <w:szCs w:val="28"/>
          <w:lang w:val="en-US"/>
        </w:rPr>
        <w:t xml:space="preserve">: Login1 </w:t>
      </w:r>
      <w:r w:rsidRPr="006D0796">
        <w:rPr>
          <w:sz w:val="28"/>
          <w:szCs w:val="28"/>
        </w:rPr>
        <w:t>пароль: 123123).</w:t>
      </w:r>
    </w:p>
    <w:p w14:paraId="1DD96224" w14:textId="77000A96" w:rsidR="006D0796" w:rsidRPr="006D0796" w:rsidRDefault="006D0796" w:rsidP="006D0796">
      <w:pPr>
        <w:keepNext/>
        <w:spacing w:line="360" w:lineRule="auto"/>
        <w:ind w:firstLine="0"/>
        <w:rPr>
          <w:sz w:val="28"/>
          <w:szCs w:val="28"/>
        </w:rPr>
      </w:pPr>
      <w:r w:rsidRPr="006D0796">
        <w:rPr>
          <w:noProof/>
          <w:sz w:val="28"/>
          <w:szCs w:val="28"/>
        </w:rPr>
        <w:drawing>
          <wp:inline distT="0" distB="0" distL="0" distR="0" wp14:anchorId="4BEB5388" wp14:editId="2FA20E01">
            <wp:extent cx="6848475" cy="3238500"/>
            <wp:effectExtent l="0" t="0" r="0" b="0"/>
            <wp:docPr id="24" name="Рисунок 2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 descr="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6C1B1" w14:textId="77777777" w:rsidR="006D0796" w:rsidRPr="006D0796" w:rsidRDefault="006D0796" w:rsidP="006D0796">
      <w:pPr>
        <w:pStyle w:val="affe"/>
        <w:ind w:firstLine="0"/>
        <w:rPr>
          <w:b w:val="0"/>
          <w:sz w:val="28"/>
          <w:szCs w:val="28"/>
        </w:rPr>
      </w:pPr>
      <w:r w:rsidRPr="006D0796">
        <w:rPr>
          <w:b w:val="0"/>
          <w:sz w:val="28"/>
          <w:szCs w:val="28"/>
        </w:rPr>
        <w:t>Рисунок 15 – Изменения при входе за админа.</w:t>
      </w:r>
    </w:p>
    <w:p w14:paraId="2D916923" w14:textId="77777777" w:rsidR="006D0796" w:rsidRPr="006D0796" w:rsidRDefault="006D0796" w:rsidP="006D0796">
      <w:pPr>
        <w:spacing w:line="360" w:lineRule="auto"/>
        <w:ind w:left="567"/>
        <w:rPr>
          <w:sz w:val="28"/>
          <w:szCs w:val="28"/>
        </w:rPr>
      </w:pPr>
    </w:p>
    <w:p w14:paraId="3E7B2248" w14:textId="77777777" w:rsidR="006D0796" w:rsidRPr="006D0796" w:rsidRDefault="006D0796" w:rsidP="006D0796">
      <w:pPr>
        <w:spacing w:line="360" w:lineRule="auto"/>
        <w:ind w:left="567"/>
        <w:rPr>
          <w:sz w:val="28"/>
          <w:szCs w:val="28"/>
        </w:rPr>
      </w:pPr>
    </w:p>
    <w:p w14:paraId="14DEF156" w14:textId="77777777" w:rsidR="006D0796" w:rsidRPr="006D0796" w:rsidRDefault="006D0796" w:rsidP="006D0796">
      <w:pPr>
        <w:spacing w:line="360" w:lineRule="auto"/>
        <w:ind w:left="567"/>
        <w:rPr>
          <w:sz w:val="28"/>
          <w:szCs w:val="28"/>
        </w:rPr>
      </w:pPr>
      <w:r w:rsidRPr="006D0796">
        <w:rPr>
          <w:sz w:val="28"/>
          <w:szCs w:val="28"/>
        </w:rPr>
        <w:t>Так же на странице с тестированием тоже появляется вкладка «результаты».</w:t>
      </w:r>
    </w:p>
    <w:p w14:paraId="47DD272A" w14:textId="77777777" w:rsidR="006D0796" w:rsidRPr="006D0796" w:rsidRDefault="006D0796" w:rsidP="006D0796">
      <w:pPr>
        <w:spacing w:line="360" w:lineRule="auto"/>
        <w:ind w:left="567"/>
        <w:rPr>
          <w:sz w:val="28"/>
          <w:szCs w:val="28"/>
        </w:rPr>
      </w:pPr>
    </w:p>
    <w:p w14:paraId="0A345592" w14:textId="4A627DB0" w:rsidR="006D0796" w:rsidRPr="006D0796" w:rsidRDefault="006D0796" w:rsidP="006D0796">
      <w:pPr>
        <w:spacing w:line="360" w:lineRule="auto"/>
        <w:ind w:left="567"/>
        <w:rPr>
          <w:sz w:val="28"/>
          <w:szCs w:val="28"/>
        </w:rPr>
      </w:pPr>
      <w:r w:rsidRPr="006D0796">
        <w:rPr>
          <w:noProof/>
          <w:sz w:val="28"/>
          <w:szCs w:val="28"/>
        </w:rPr>
        <w:drawing>
          <wp:inline distT="0" distB="0" distL="0" distR="0" wp14:anchorId="1DF06877" wp14:editId="07510611">
            <wp:extent cx="5924550" cy="2762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37751" w14:textId="77777777" w:rsidR="006D0796" w:rsidRPr="006D0796" w:rsidRDefault="006D0796" w:rsidP="006D0796">
      <w:pPr>
        <w:spacing w:line="360" w:lineRule="auto"/>
        <w:ind w:left="567"/>
        <w:rPr>
          <w:sz w:val="28"/>
          <w:szCs w:val="28"/>
        </w:rPr>
      </w:pPr>
      <w:r w:rsidRPr="006D0796">
        <w:rPr>
          <w:sz w:val="28"/>
          <w:szCs w:val="28"/>
        </w:rPr>
        <w:lastRenderedPageBreak/>
        <w:t>Рисунок 16 – Изменения при входе за администратора (2).</w:t>
      </w:r>
    </w:p>
    <w:p w14:paraId="29C51786" w14:textId="77777777" w:rsidR="006D0796" w:rsidRPr="006D0796" w:rsidRDefault="006D0796" w:rsidP="006D0796">
      <w:pPr>
        <w:spacing w:line="360" w:lineRule="auto"/>
        <w:ind w:left="567"/>
        <w:rPr>
          <w:sz w:val="28"/>
          <w:szCs w:val="28"/>
        </w:rPr>
      </w:pPr>
    </w:p>
    <w:p w14:paraId="092432E5" w14:textId="77777777" w:rsidR="006D0796" w:rsidRPr="006D0796" w:rsidRDefault="006D0796" w:rsidP="006D0796">
      <w:pPr>
        <w:spacing w:line="360" w:lineRule="auto"/>
        <w:ind w:left="567"/>
        <w:rPr>
          <w:sz w:val="28"/>
          <w:szCs w:val="28"/>
        </w:rPr>
      </w:pPr>
    </w:p>
    <w:p w14:paraId="4CC12C0B" w14:textId="77777777" w:rsidR="006D0796" w:rsidRPr="006D0796" w:rsidRDefault="006D0796" w:rsidP="006D0796">
      <w:pPr>
        <w:spacing w:line="360" w:lineRule="auto"/>
        <w:ind w:left="567"/>
        <w:rPr>
          <w:sz w:val="28"/>
          <w:szCs w:val="28"/>
        </w:rPr>
      </w:pPr>
    </w:p>
    <w:p w14:paraId="29C38C52" w14:textId="77777777" w:rsidR="006D0796" w:rsidRPr="006D0796" w:rsidRDefault="006D0796" w:rsidP="006D0796">
      <w:pPr>
        <w:spacing w:line="360" w:lineRule="auto"/>
        <w:ind w:left="567"/>
        <w:rPr>
          <w:sz w:val="28"/>
          <w:szCs w:val="28"/>
        </w:rPr>
      </w:pPr>
    </w:p>
    <w:p w14:paraId="4DEAF5F6" w14:textId="77777777" w:rsidR="006D0796" w:rsidRPr="006D0796" w:rsidRDefault="006D0796" w:rsidP="006D0796">
      <w:pPr>
        <w:spacing w:line="360" w:lineRule="auto"/>
        <w:ind w:left="567"/>
        <w:rPr>
          <w:sz w:val="28"/>
          <w:szCs w:val="28"/>
        </w:rPr>
      </w:pPr>
      <w:r w:rsidRPr="006D0796">
        <w:rPr>
          <w:sz w:val="28"/>
          <w:szCs w:val="28"/>
        </w:rPr>
        <w:t>После того как вы нажимаете здесь вам показываются результаты всех, кто проходил тест.</w:t>
      </w:r>
    </w:p>
    <w:p w14:paraId="49EAC5D8" w14:textId="4BC49B92" w:rsidR="006D0796" w:rsidRPr="006D0796" w:rsidRDefault="006D0796" w:rsidP="006D0796">
      <w:pPr>
        <w:keepNext/>
        <w:spacing w:line="360" w:lineRule="auto"/>
        <w:ind w:firstLine="0"/>
        <w:rPr>
          <w:sz w:val="28"/>
          <w:szCs w:val="28"/>
        </w:rPr>
      </w:pPr>
      <w:r w:rsidRPr="006D0796">
        <w:rPr>
          <w:noProof/>
          <w:sz w:val="28"/>
          <w:szCs w:val="28"/>
        </w:rPr>
        <w:drawing>
          <wp:inline distT="0" distB="0" distL="0" distR="0" wp14:anchorId="2AE471D3" wp14:editId="5EF72EA0">
            <wp:extent cx="6848475" cy="3895725"/>
            <wp:effectExtent l="0" t="0" r="0" b="0"/>
            <wp:docPr id="14" name="Рисунок 1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F61C2" w14:textId="0220E2AB" w:rsidR="006D0796" w:rsidRPr="006D3E2C" w:rsidRDefault="006D0796" w:rsidP="006D3E2C">
      <w:pPr>
        <w:pStyle w:val="affe"/>
        <w:rPr>
          <w:b w:val="0"/>
          <w:sz w:val="28"/>
          <w:szCs w:val="28"/>
        </w:rPr>
      </w:pPr>
      <w:r w:rsidRPr="006D0796">
        <w:rPr>
          <w:b w:val="0"/>
          <w:sz w:val="28"/>
          <w:szCs w:val="28"/>
        </w:rPr>
        <w:t>Рисунок 17 – Таблица результатов.</w:t>
      </w:r>
    </w:p>
    <w:p w14:paraId="48860F17" w14:textId="23F59AFD" w:rsidR="006D0796" w:rsidRPr="006D0796" w:rsidRDefault="006D0796" w:rsidP="003618E4">
      <w:pPr>
        <w:pStyle w:val="a3"/>
        <w:numPr>
          <w:ilvl w:val="0"/>
          <w:numId w:val="22"/>
        </w:numPr>
      </w:pPr>
      <w:bookmarkStart w:id="46" w:name="_Toc46762995"/>
      <w:bookmarkStart w:id="47" w:name="_Toc87414689"/>
      <w:r w:rsidRPr="006D0796">
        <w:t>Схема данных и описание структуры разработанного приложения.</w:t>
      </w:r>
      <w:bookmarkEnd w:id="46"/>
      <w:bookmarkEnd w:id="47"/>
    </w:p>
    <w:p w14:paraId="59FDC75C" w14:textId="2E639215" w:rsidR="006D0796" w:rsidRPr="006D0796" w:rsidRDefault="006D0796" w:rsidP="003618E4">
      <w:pPr>
        <w:pStyle w:val="a2"/>
      </w:pPr>
      <w:bookmarkStart w:id="48" w:name="_Toc46762996"/>
      <w:bookmarkStart w:id="49" w:name="_Toc87414690"/>
      <w:r w:rsidRPr="006D0796">
        <w:t>Схема данных.</w:t>
      </w:r>
      <w:bookmarkEnd w:id="48"/>
      <w:bookmarkEnd w:id="49"/>
    </w:p>
    <w:p w14:paraId="77D604BC" w14:textId="5CFE4CF8" w:rsidR="006D0796" w:rsidRPr="006D0796" w:rsidRDefault="006D0796" w:rsidP="006D0796">
      <w:pPr>
        <w:pStyle w:val="2"/>
        <w:numPr>
          <w:ilvl w:val="0"/>
          <w:numId w:val="0"/>
        </w:numPr>
        <w:ind w:left="792"/>
        <w:rPr>
          <w:rFonts w:ascii="Times New Roman" w:hAnsi="Times New Roman" w:cs="Times New Roman"/>
          <w:b w:val="0"/>
          <w:szCs w:val="28"/>
        </w:rPr>
      </w:pPr>
      <w:bookmarkStart w:id="50" w:name="_Toc46762997"/>
      <w:r w:rsidRPr="006D0796">
        <w:rPr>
          <w:rFonts w:ascii="Times New Roman" w:hAnsi="Times New Roman" w:cs="Times New Roman"/>
          <w:b w:val="0"/>
          <w:szCs w:val="28"/>
        </w:rPr>
        <w:t xml:space="preserve">Как было показано в пункте 4.7.2 таблицы, связанные с тестом, </w:t>
      </w:r>
      <w:proofErr w:type="gramStart"/>
      <w:r w:rsidRPr="006D0796">
        <w:rPr>
          <w:rFonts w:ascii="Times New Roman" w:hAnsi="Times New Roman" w:cs="Times New Roman"/>
          <w:b w:val="0"/>
          <w:szCs w:val="28"/>
        </w:rPr>
        <w:t>но помимо этого</w:t>
      </w:r>
      <w:proofErr w:type="gramEnd"/>
      <w:r w:rsidRPr="006D0796">
        <w:rPr>
          <w:rFonts w:ascii="Times New Roman" w:hAnsi="Times New Roman" w:cs="Times New Roman"/>
          <w:b w:val="0"/>
          <w:szCs w:val="28"/>
        </w:rPr>
        <w:t xml:space="preserve"> используются еще 2 таблицы:</w:t>
      </w:r>
      <w:bookmarkEnd w:id="50"/>
    </w:p>
    <w:p w14:paraId="6880AB36" w14:textId="7278A107" w:rsidR="006D0796" w:rsidRPr="006D0796" w:rsidRDefault="006D0796" w:rsidP="006D0796">
      <w:pPr>
        <w:pStyle w:val="aff3"/>
        <w:keepNext/>
        <w:spacing w:line="360" w:lineRule="auto"/>
        <w:ind w:left="0"/>
      </w:pPr>
      <w:r w:rsidRPr="006D0796">
        <w:rPr>
          <w:noProof/>
          <w:lang w:eastAsia="ru-RU"/>
        </w:rPr>
        <w:lastRenderedPageBreak/>
        <w:drawing>
          <wp:inline distT="0" distB="0" distL="0" distR="0" wp14:anchorId="18EF8844" wp14:editId="695B6683">
            <wp:extent cx="6705600" cy="1657350"/>
            <wp:effectExtent l="0" t="0" r="0" b="0"/>
            <wp:docPr id="13" name="Рисунок 1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52DD4" w14:textId="77777777" w:rsidR="006D0796" w:rsidRPr="006D0796" w:rsidRDefault="006D0796" w:rsidP="006D0796">
      <w:pPr>
        <w:pStyle w:val="affe"/>
        <w:rPr>
          <w:b w:val="0"/>
          <w:sz w:val="28"/>
          <w:szCs w:val="28"/>
        </w:rPr>
      </w:pPr>
      <w:r w:rsidRPr="006D0796">
        <w:rPr>
          <w:b w:val="0"/>
          <w:sz w:val="28"/>
          <w:szCs w:val="28"/>
        </w:rPr>
        <w:t>Рисунок 18 – Таблица зарегистрированных пользователей.</w:t>
      </w:r>
    </w:p>
    <w:p w14:paraId="322BF77B" w14:textId="3B519C1A" w:rsidR="006D0796" w:rsidRPr="006D0796" w:rsidRDefault="006D0796" w:rsidP="006D0796">
      <w:pPr>
        <w:spacing w:line="360" w:lineRule="auto"/>
        <w:rPr>
          <w:sz w:val="28"/>
          <w:szCs w:val="28"/>
        </w:rPr>
      </w:pPr>
      <w:r w:rsidRPr="006D0796">
        <w:rPr>
          <w:noProof/>
          <w:sz w:val="28"/>
          <w:szCs w:val="28"/>
        </w:rPr>
        <w:drawing>
          <wp:inline distT="0" distB="0" distL="0" distR="0" wp14:anchorId="384B5FA9" wp14:editId="42F13A2D">
            <wp:extent cx="6467475" cy="1952625"/>
            <wp:effectExtent l="0" t="0" r="0" b="0"/>
            <wp:docPr id="8" name="Рисунок 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E643B" w14:textId="42A46534" w:rsidR="006D0796" w:rsidRPr="006D0796" w:rsidRDefault="006D0796" w:rsidP="006D3E2C">
      <w:pPr>
        <w:spacing w:line="360" w:lineRule="auto"/>
        <w:rPr>
          <w:sz w:val="28"/>
          <w:szCs w:val="28"/>
        </w:rPr>
      </w:pPr>
      <w:r w:rsidRPr="006D0796">
        <w:rPr>
          <w:sz w:val="28"/>
          <w:szCs w:val="28"/>
        </w:rPr>
        <w:t>Рисунок 19</w:t>
      </w:r>
      <w:r w:rsidRPr="006D0796">
        <w:rPr>
          <w:b/>
          <w:sz w:val="28"/>
          <w:szCs w:val="28"/>
        </w:rPr>
        <w:t xml:space="preserve"> – </w:t>
      </w:r>
      <w:r w:rsidRPr="006D0796">
        <w:rPr>
          <w:sz w:val="28"/>
          <w:szCs w:val="28"/>
        </w:rPr>
        <w:t>Таблица, в которую записываться результат.</w:t>
      </w:r>
    </w:p>
    <w:p w14:paraId="1FF817A2" w14:textId="612E09AD" w:rsidR="006D0796" w:rsidRPr="006D0796" w:rsidRDefault="006D0796" w:rsidP="003618E4">
      <w:pPr>
        <w:pStyle w:val="a2"/>
      </w:pPr>
      <w:bookmarkStart w:id="51" w:name="_Toc46762998"/>
      <w:bookmarkStart w:id="52" w:name="_Toc87414691"/>
      <w:r w:rsidRPr="006D0796">
        <w:t>Структура.</w:t>
      </w:r>
      <w:bookmarkEnd w:id="51"/>
      <w:bookmarkEnd w:id="52"/>
    </w:p>
    <w:p w14:paraId="0BAF606C" w14:textId="77777777" w:rsidR="006D0796" w:rsidRPr="006D0796" w:rsidRDefault="006D0796" w:rsidP="006D0796">
      <w:pPr>
        <w:pStyle w:val="aff3"/>
        <w:spacing w:line="360" w:lineRule="auto"/>
        <w:ind w:left="567"/>
      </w:pPr>
      <w:r w:rsidRPr="006D0796">
        <w:t>В нашей работе имеются следующие файлы:</w:t>
      </w:r>
    </w:p>
    <w:p w14:paraId="6212B60C" w14:textId="77777777" w:rsidR="006D0796" w:rsidRPr="006D0796" w:rsidRDefault="006D0796" w:rsidP="008D6F20">
      <w:pPr>
        <w:pStyle w:val="aff3"/>
        <w:numPr>
          <w:ilvl w:val="0"/>
          <w:numId w:val="18"/>
        </w:numPr>
        <w:spacing w:before="100" w:after="100" w:line="360" w:lineRule="auto"/>
        <w:jc w:val="both"/>
      </w:pPr>
      <w:r w:rsidRPr="006D0796">
        <w:rPr>
          <w:lang w:val="en-US"/>
        </w:rPr>
        <w:t>About</w:t>
      </w:r>
      <w:r w:rsidRPr="006D0796">
        <w:t xml:space="preserve"> – страница с информацией об авторах и проекте.</w:t>
      </w:r>
    </w:p>
    <w:p w14:paraId="02DEC7A6" w14:textId="77777777" w:rsidR="006D0796" w:rsidRPr="006D0796" w:rsidRDefault="006D0796" w:rsidP="008D6F20">
      <w:pPr>
        <w:pStyle w:val="aff3"/>
        <w:numPr>
          <w:ilvl w:val="0"/>
          <w:numId w:val="18"/>
        </w:numPr>
        <w:spacing w:before="100" w:after="100" w:line="360" w:lineRule="auto"/>
        <w:jc w:val="both"/>
      </w:pPr>
      <w:r w:rsidRPr="006D0796">
        <w:rPr>
          <w:lang w:val="en-US"/>
        </w:rPr>
        <w:t>Auth</w:t>
      </w:r>
      <w:r w:rsidRPr="006D0796">
        <w:t xml:space="preserve"> – отвечает за авторизацию если ты зарегистрирован.</w:t>
      </w:r>
    </w:p>
    <w:p w14:paraId="379DE440" w14:textId="77777777" w:rsidR="006D0796" w:rsidRPr="006D0796" w:rsidRDefault="006D0796" w:rsidP="008D6F20">
      <w:pPr>
        <w:pStyle w:val="aff3"/>
        <w:numPr>
          <w:ilvl w:val="0"/>
          <w:numId w:val="18"/>
        </w:numPr>
        <w:spacing w:before="100" w:after="100" w:line="360" w:lineRule="auto"/>
        <w:jc w:val="both"/>
      </w:pPr>
      <w:r w:rsidRPr="006D0796">
        <w:rPr>
          <w:lang w:val="en-US"/>
        </w:rPr>
        <w:t xml:space="preserve">Check – </w:t>
      </w:r>
      <w:r w:rsidRPr="006D0796">
        <w:t>отвечает за регистрацию.</w:t>
      </w:r>
    </w:p>
    <w:p w14:paraId="3F4A46E4" w14:textId="77777777" w:rsidR="006D0796" w:rsidRPr="006D0796" w:rsidRDefault="006D0796" w:rsidP="008D6F20">
      <w:pPr>
        <w:pStyle w:val="aff3"/>
        <w:numPr>
          <w:ilvl w:val="0"/>
          <w:numId w:val="18"/>
        </w:numPr>
        <w:spacing w:before="100" w:after="100" w:line="360" w:lineRule="auto"/>
        <w:jc w:val="both"/>
      </w:pPr>
      <w:r w:rsidRPr="006D0796">
        <w:rPr>
          <w:lang w:val="en-US"/>
        </w:rPr>
        <w:t>Config</w:t>
      </w:r>
      <w:r w:rsidRPr="006D0796">
        <w:t xml:space="preserve"> – подключение к базе данных.</w:t>
      </w:r>
    </w:p>
    <w:p w14:paraId="1F8E68EE" w14:textId="77777777" w:rsidR="006D0796" w:rsidRPr="006D0796" w:rsidRDefault="006D0796" w:rsidP="008D6F20">
      <w:pPr>
        <w:pStyle w:val="aff3"/>
        <w:numPr>
          <w:ilvl w:val="0"/>
          <w:numId w:val="18"/>
        </w:numPr>
        <w:spacing w:before="100" w:after="100" w:line="360" w:lineRule="auto"/>
        <w:jc w:val="both"/>
      </w:pPr>
      <w:r w:rsidRPr="006D0796">
        <w:rPr>
          <w:lang w:val="en-US"/>
        </w:rPr>
        <w:t>Exit</w:t>
      </w:r>
      <w:r w:rsidRPr="006D0796">
        <w:t xml:space="preserve"> – возвращает на стартовую страницу.</w:t>
      </w:r>
    </w:p>
    <w:p w14:paraId="355C2C9B" w14:textId="77777777" w:rsidR="006D0796" w:rsidRPr="006D0796" w:rsidRDefault="006D0796" w:rsidP="008D6F20">
      <w:pPr>
        <w:pStyle w:val="aff3"/>
        <w:numPr>
          <w:ilvl w:val="0"/>
          <w:numId w:val="18"/>
        </w:numPr>
        <w:spacing w:before="100" w:after="100" w:line="360" w:lineRule="auto"/>
        <w:jc w:val="both"/>
      </w:pPr>
      <w:r w:rsidRPr="006D0796">
        <w:rPr>
          <w:lang w:val="en-US"/>
        </w:rPr>
        <w:t>Functions</w:t>
      </w:r>
      <w:r w:rsidRPr="006D0796">
        <w:t xml:space="preserve"> – содержит в себе функции, которые используется в тесте и базе данных.</w:t>
      </w:r>
    </w:p>
    <w:p w14:paraId="2C280E5A" w14:textId="77777777" w:rsidR="006D0796" w:rsidRPr="006D0796" w:rsidRDefault="006D0796" w:rsidP="008D6F20">
      <w:pPr>
        <w:pStyle w:val="aff3"/>
        <w:numPr>
          <w:ilvl w:val="0"/>
          <w:numId w:val="18"/>
        </w:numPr>
        <w:spacing w:before="100" w:after="100" w:line="360" w:lineRule="auto"/>
        <w:jc w:val="both"/>
      </w:pPr>
      <w:r w:rsidRPr="006D0796">
        <w:rPr>
          <w:lang w:val="en-US"/>
        </w:rPr>
        <w:t xml:space="preserve">Index – </w:t>
      </w:r>
      <w:r w:rsidRPr="006D0796">
        <w:t>страница регистрации</w:t>
      </w:r>
      <w:r w:rsidRPr="006D0796">
        <w:rPr>
          <w:lang w:val="en-US"/>
        </w:rPr>
        <w:t>.</w:t>
      </w:r>
    </w:p>
    <w:p w14:paraId="17BB5695" w14:textId="77777777" w:rsidR="006D0796" w:rsidRPr="006D0796" w:rsidRDefault="006D0796" w:rsidP="008D6F20">
      <w:pPr>
        <w:pStyle w:val="aff3"/>
        <w:numPr>
          <w:ilvl w:val="0"/>
          <w:numId w:val="18"/>
        </w:numPr>
        <w:spacing w:before="100" w:after="100" w:line="360" w:lineRule="auto"/>
        <w:jc w:val="both"/>
      </w:pPr>
      <w:r w:rsidRPr="006D0796">
        <w:rPr>
          <w:lang w:val="en-US"/>
        </w:rPr>
        <w:t>Results</w:t>
      </w:r>
      <w:r w:rsidRPr="006D0796">
        <w:t xml:space="preserve"> – страница для админа, где размещены результаты всех пользователей.</w:t>
      </w:r>
    </w:p>
    <w:p w14:paraId="08F55B56" w14:textId="77777777" w:rsidR="006D0796" w:rsidRPr="006D0796" w:rsidRDefault="006D0796" w:rsidP="008D6F20">
      <w:pPr>
        <w:pStyle w:val="aff3"/>
        <w:numPr>
          <w:ilvl w:val="0"/>
          <w:numId w:val="18"/>
        </w:numPr>
        <w:spacing w:before="100" w:after="100" w:line="360" w:lineRule="auto"/>
        <w:jc w:val="both"/>
      </w:pPr>
      <w:r w:rsidRPr="006D0796">
        <w:rPr>
          <w:lang w:val="en-US"/>
        </w:rPr>
        <w:t>Scripts –</w:t>
      </w:r>
      <w:r w:rsidRPr="006D0796">
        <w:t xml:space="preserve"> файл со</w:t>
      </w:r>
      <w:r w:rsidRPr="006D0796">
        <w:rPr>
          <w:lang w:val="en-US"/>
        </w:rPr>
        <w:t xml:space="preserve"> </w:t>
      </w:r>
      <w:r w:rsidRPr="006D0796">
        <w:t>скриптами.</w:t>
      </w:r>
    </w:p>
    <w:p w14:paraId="47BDB77A" w14:textId="77777777" w:rsidR="006D0796" w:rsidRPr="006D0796" w:rsidRDefault="006D0796" w:rsidP="008D6F20">
      <w:pPr>
        <w:pStyle w:val="aff3"/>
        <w:numPr>
          <w:ilvl w:val="0"/>
          <w:numId w:val="18"/>
        </w:numPr>
        <w:spacing w:before="100" w:after="100" w:line="360" w:lineRule="auto"/>
        <w:jc w:val="both"/>
      </w:pPr>
      <w:r w:rsidRPr="006D0796">
        <w:rPr>
          <w:lang w:val="en-US"/>
        </w:rPr>
        <w:lastRenderedPageBreak/>
        <w:t>Style</w:t>
      </w:r>
      <w:r w:rsidRPr="006D0796">
        <w:t xml:space="preserve"> – файл отвечающий за стили.</w:t>
      </w:r>
    </w:p>
    <w:p w14:paraId="7084D814" w14:textId="59D444DD" w:rsidR="006D0796" w:rsidRDefault="006D0796" w:rsidP="008D6F20">
      <w:pPr>
        <w:pStyle w:val="aff3"/>
        <w:numPr>
          <w:ilvl w:val="0"/>
          <w:numId w:val="18"/>
        </w:numPr>
        <w:spacing w:before="100" w:after="100" w:line="360" w:lineRule="auto"/>
        <w:jc w:val="both"/>
      </w:pPr>
      <w:r w:rsidRPr="006D0796">
        <w:rPr>
          <w:lang w:val="en-US"/>
        </w:rPr>
        <w:t xml:space="preserve">Testing – </w:t>
      </w:r>
      <w:r w:rsidRPr="006D0796">
        <w:t>страница с тестированием.</w:t>
      </w:r>
    </w:p>
    <w:p w14:paraId="3F62C407" w14:textId="53CB48A4" w:rsidR="006D3E2C" w:rsidRDefault="006D3E2C" w:rsidP="006D3E2C">
      <w:pPr>
        <w:spacing w:before="100" w:after="100" w:line="360" w:lineRule="auto"/>
      </w:pPr>
    </w:p>
    <w:p w14:paraId="38AEA680" w14:textId="717A2CEB" w:rsidR="006D3E2C" w:rsidRDefault="006D3E2C" w:rsidP="006D3E2C">
      <w:pPr>
        <w:spacing w:before="100" w:after="100" w:line="360" w:lineRule="auto"/>
      </w:pPr>
    </w:p>
    <w:p w14:paraId="771A282E" w14:textId="011DC06B" w:rsidR="006D3E2C" w:rsidRDefault="006D3E2C" w:rsidP="006D3E2C">
      <w:pPr>
        <w:spacing w:before="100" w:after="100" w:line="360" w:lineRule="auto"/>
      </w:pPr>
    </w:p>
    <w:p w14:paraId="6D6B68B7" w14:textId="77777777" w:rsidR="006D3E2C" w:rsidRPr="006D3E2C" w:rsidRDefault="006D3E2C" w:rsidP="006D3E2C">
      <w:pPr>
        <w:spacing w:before="100" w:after="100" w:line="360" w:lineRule="auto"/>
      </w:pPr>
    </w:p>
    <w:p w14:paraId="33627260" w14:textId="15C5F3E9" w:rsidR="006D0796" w:rsidRPr="006D0796" w:rsidRDefault="006D0796" w:rsidP="003618E4">
      <w:pPr>
        <w:pStyle w:val="a3"/>
        <w:numPr>
          <w:ilvl w:val="0"/>
          <w:numId w:val="22"/>
        </w:numPr>
      </w:pPr>
      <w:bookmarkStart w:id="53" w:name="_Toc46762999"/>
      <w:bookmarkStart w:id="54" w:name="_Toc87414692"/>
      <w:r w:rsidRPr="006D0796">
        <w:t>Оценка степени завершенности и перспективы доработки проекта.</w:t>
      </w:r>
      <w:bookmarkEnd w:id="53"/>
      <w:bookmarkEnd w:id="54"/>
    </w:p>
    <w:p w14:paraId="62CA9122" w14:textId="5681BD7B" w:rsidR="006D0796" w:rsidRPr="006D0796" w:rsidRDefault="006D0796" w:rsidP="003618E4">
      <w:pPr>
        <w:pStyle w:val="a2"/>
      </w:pPr>
      <w:bookmarkStart w:id="55" w:name="_Toc46763000"/>
      <w:bookmarkStart w:id="56" w:name="_Toc87414693"/>
      <w:r w:rsidRPr="006D0796">
        <w:t>Задачи решенные в ходе выполнения практики.</w:t>
      </w:r>
      <w:bookmarkEnd w:id="55"/>
      <w:bookmarkEnd w:id="56"/>
      <w:r w:rsidRPr="006D0796">
        <w:t xml:space="preserve"> </w:t>
      </w:r>
    </w:p>
    <w:p w14:paraId="102EB167" w14:textId="77777777" w:rsidR="006D0796" w:rsidRPr="006D0796" w:rsidRDefault="006D0796" w:rsidP="006D0796">
      <w:pPr>
        <w:pStyle w:val="aff3"/>
        <w:spacing w:line="360" w:lineRule="auto"/>
        <w:ind w:left="567"/>
      </w:pPr>
      <w:r w:rsidRPr="006D0796">
        <w:t>В ходе выполнения летней практики были решены следующие задачи:</w:t>
      </w:r>
    </w:p>
    <w:p w14:paraId="6A586D0B" w14:textId="170D9D6A" w:rsidR="006D0796" w:rsidRPr="006D0796" w:rsidRDefault="006D0796" w:rsidP="008D6F20">
      <w:pPr>
        <w:pStyle w:val="aff3"/>
        <w:numPr>
          <w:ilvl w:val="0"/>
          <w:numId w:val="18"/>
        </w:numPr>
        <w:spacing w:before="100" w:after="100" w:line="360" w:lineRule="auto"/>
        <w:jc w:val="both"/>
      </w:pPr>
      <w:r w:rsidRPr="006D0796">
        <w:t>Выбор темы для проекта. (</w:t>
      </w:r>
      <w:proofErr w:type="spellStart"/>
      <w:r w:rsidR="001937E3">
        <w:t>Асатрян</w:t>
      </w:r>
      <w:proofErr w:type="spellEnd"/>
      <w:r w:rsidRPr="006D0796">
        <w:t xml:space="preserve">, </w:t>
      </w:r>
      <w:proofErr w:type="spellStart"/>
      <w:r w:rsidRPr="006D0796">
        <w:t>Веремьёв</w:t>
      </w:r>
      <w:proofErr w:type="spellEnd"/>
      <w:r w:rsidRPr="006D0796">
        <w:t>)</w:t>
      </w:r>
    </w:p>
    <w:p w14:paraId="5D5C3AC7" w14:textId="10619309" w:rsidR="006D0796" w:rsidRPr="006D0796" w:rsidRDefault="006D0796" w:rsidP="008D6F20">
      <w:pPr>
        <w:pStyle w:val="aff3"/>
        <w:numPr>
          <w:ilvl w:val="0"/>
          <w:numId w:val="18"/>
        </w:numPr>
        <w:spacing w:before="100" w:after="100" w:line="360" w:lineRule="auto"/>
        <w:jc w:val="both"/>
      </w:pPr>
      <w:r w:rsidRPr="006D0796">
        <w:t xml:space="preserve">Анализ похожих приложений Решу ЕГЭ, </w:t>
      </w:r>
      <w:proofErr w:type="spellStart"/>
      <w:r w:rsidRPr="006D0796">
        <w:rPr>
          <w:lang w:val="en-US"/>
        </w:rPr>
        <w:t>Skillotron</w:t>
      </w:r>
      <w:proofErr w:type="spellEnd"/>
      <w:r w:rsidRPr="006D0796">
        <w:t xml:space="preserve">, </w:t>
      </w:r>
      <w:r w:rsidRPr="006D0796">
        <w:rPr>
          <w:lang w:val="en-US"/>
        </w:rPr>
        <w:t>Moodle</w:t>
      </w:r>
      <w:r w:rsidRPr="006D0796">
        <w:t xml:space="preserve"> (ВГУ). (</w:t>
      </w:r>
      <w:proofErr w:type="spellStart"/>
      <w:r w:rsidR="001937E3">
        <w:t>Асатрян</w:t>
      </w:r>
      <w:proofErr w:type="spellEnd"/>
      <w:r w:rsidRPr="006D0796">
        <w:t xml:space="preserve">, </w:t>
      </w:r>
      <w:proofErr w:type="spellStart"/>
      <w:r w:rsidRPr="006D0796">
        <w:t>Веремьёв</w:t>
      </w:r>
      <w:proofErr w:type="spellEnd"/>
      <w:r w:rsidRPr="006D0796">
        <w:t>)</w:t>
      </w:r>
    </w:p>
    <w:p w14:paraId="3647C0D5" w14:textId="6BF2D338" w:rsidR="006D0796" w:rsidRPr="006D0796" w:rsidRDefault="006D0796" w:rsidP="008D6F20">
      <w:pPr>
        <w:pStyle w:val="aff3"/>
        <w:numPr>
          <w:ilvl w:val="0"/>
          <w:numId w:val="18"/>
        </w:numPr>
        <w:spacing w:before="100" w:after="100" w:line="360" w:lineRule="auto"/>
        <w:jc w:val="both"/>
      </w:pPr>
      <w:r w:rsidRPr="006D0796">
        <w:t>Регистрация на хостинге и размещение страницы “О проекте”. (</w:t>
      </w:r>
      <w:proofErr w:type="spellStart"/>
      <w:r w:rsidR="001937E3">
        <w:t>Веремьёв</w:t>
      </w:r>
      <w:proofErr w:type="spellEnd"/>
      <w:r w:rsidRPr="006D0796">
        <w:t>)</w:t>
      </w:r>
    </w:p>
    <w:p w14:paraId="79BD6B5D" w14:textId="1ABADD4F" w:rsidR="006D0796" w:rsidRPr="00EC261D" w:rsidRDefault="006D0796" w:rsidP="008D6F20">
      <w:pPr>
        <w:pStyle w:val="aff3"/>
        <w:numPr>
          <w:ilvl w:val="0"/>
          <w:numId w:val="18"/>
        </w:numPr>
        <w:spacing w:before="100" w:after="100" w:line="360" w:lineRule="auto"/>
        <w:jc w:val="both"/>
        <w:rPr>
          <w:lang w:val="en-US"/>
        </w:rPr>
      </w:pPr>
      <w:r w:rsidRPr="006D0796">
        <w:t>Создание модели данных. (</w:t>
      </w:r>
      <w:proofErr w:type="spellStart"/>
      <w:r w:rsidRPr="006D0796">
        <w:t>Веремьёв</w:t>
      </w:r>
      <w:proofErr w:type="spellEnd"/>
      <w:r w:rsidRPr="006D0796">
        <w:t>)</w:t>
      </w:r>
    </w:p>
    <w:p w14:paraId="0DC8D5F3" w14:textId="247E139C" w:rsidR="00EC261D" w:rsidRPr="00EC261D" w:rsidRDefault="00EC261D" w:rsidP="008D6F20">
      <w:pPr>
        <w:pStyle w:val="aff3"/>
        <w:numPr>
          <w:ilvl w:val="0"/>
          <w:numId w:val="18"/>
        </w:numPr>
        <w:spacing w:before="100" w:after="100" w:line="360" w:lineRule="auto"/>
        <w:jc w:val="both"/>
      </w:pPr>
      <w:r>
        <w:t>Создание и подключение БД. (</w:t>
      </w:r>
      <w:proofErr w:type="spellStart"/>
      <w:r>
        <w:t>Веремьёв</w:t>
      </w:r>
      <w:proofErr w:type="spellEnd"/>
      <w:r>
        <w:t>)</w:t>
      </w:r>
    </w:p>
    <w:p w14:paraId="72CCD3A1" w14:textId="5F2A4E0C" w:rsidR="006D0796" w:rsidRPr="006D0796" w:rsidRDefault="006D0796" w:rsidP="008D6F20">
      <w:pPr>
        <w:pStyle w:val="aff3"/>
        <w:numPr>
          <w:ilvl w:val="0"/>
          <w:numId w:val="18"/>
        </w:numPr>
        <w:spacing w:before="100" w:after="100" w:line="360" w:lineRule="auto"/>
        <w:jc w:val="both"/>
        <w:rPr>
          <w:lang w:val="en-US"/>
        </w:rPr>
      </w:pPr>
      <w:r w:rsidRPr="006D0796">
        <w:t>Проектировка архитектуры проекта. (</w:t>
      </w:r>
      <w:proofErr w:type="spellStart"/>
      <w:r w:rsidR="001937E3">
        <w:t>Асатрян</w:t>
      </w:r>
      <w:proofErr w:type="spellEnd"/>
      <w:r w:rsidRPr="006D0796">
        <w:t>)</w:t>
      </w:r>
    </w:p>
    <w:p w14:paraId="36DFC9A4" w14:textId="1F8D3662" w:rsidR="006D0796" w:rsidRPr="006D0796" w:rsidRDefault="006D0796" w:rsidP="008D6F20">
      <w:pPr>
        <w:pStyle w:val="aff3"/>
        <w:numPr>
          <w:ilvl w:val="0"/>
          <w:numId w:val="18"/>
        </w:numPr>
        <w:spacing w:before="100" w:after="100" w:line="360" w:lineRule="auto"/>
        <w:jc w:val="both"/>
        <w:rPr>
          <w:lang w:val="en-US"/>
        </w:rPr>
      </w:pPr>
      <w:r w:rsidRPr="006D0796">
        <w:t>Реализация запланированного функционала. (</w:t>
      </w:r>
      <w:proofErr w:type="spellStart"/>
      <w:r w:rsidR="001937E3">
        <w:t>Асатрян</w:t>
      </w:r>
      <w:proofErr w:type="spellEnd"/>
      <w:r w:rsidRPr="006D0796">
        <w:t>)</w:t>
      </w:r>
    </w:p>
    <w:p w14:paraId="42475FAF" w14:textId="77777777" w:rsidR="006D0796" w:rsidRPr="006D0796" w:rsidRDefault="006D0796" w:rsidP="008D6F20">
      <w:pPr>
        <w:pStyle w:val="aff3"/>
        <w:numPr>
          <w:ilvl w:val="0"/>
          <w:numId w:val="18"/>
        </w:numPr>
        <w:spacing w:before="100" w:after="100" w:line="360" w:lineRule="auto"/>
        <w:jc w:val="both"/>
      </w:pPr>
      <w:r w:rsidRPr="006D0796">
        <w:t>Проведено тестирование приложения. (</w:t>
      </w:r>
      <w:proofErr w:type="spellStart"/>
      <w:r w:rsidRPr="006D0796">
        <w:t>Веремьёв</w:t>
      </w:r>
      <w:proofErr w:type="spellEnd"/>
      <w:r w:rsidRPr="006D0796">
        <w:t>)</w:t>
      </w:r>
    </w:p>
    <w:p w14:paraId="472EA4E0" w14:textId="77777777" w:rsidR="006D0796" w:rsidRPr="006D0796" w:rsidRDefault="006D0796" w:rsidP="008D6F20">
      <w:pPr>
        <w:pStyle w:val="aff3"/>
        <w:numPr>
          <w:ilvl w:val="0"/>
          <w:numId w:val="18"/>
        </w:numPr>
        <w:spacing w:before="100" w:after="100" w:line="360" w:lineRule="auto"/>
        <w:jc w:val="both"/>
      </w:pPr>
      <w:r w:rsidRPr="006D0796">
        <w:t>Размещение и настройка приложения на веб-хостинге. (</w:t>
      </w:r>
      <w:proofErr w:type="spellStart"/>
      <w:r w:rsidRPr="006D0796">
        <w:t>Веремьёв</w:t>
      </w:r>
      <w:proofErr w:type="spellEnd"/>
      <w:r w:rsidRPr="006D0796">
        <w:t>)</w:t>
      </w:r>
    </w:p>
    <w:p w14:paraId="6377F938" w14:textId="70011CEC" w:rsidR="006D0796" w:rsidRPr="006D0796" w:rsidRDefault="006D0796" w:rsidP="008D6F20">
      <w:pPr>
        <w:pStyle w:val="aff3"/>
        <w:numPr>
          <w:ilvl w:val="0"/>
          <w:numId w:val="18"/>
        </w:numPr>
        <w:spacing w:before="100" w:after="100" w:line="360" w:lineRule="auto"/>
        <w:jc w:val="both"/>
      </w:pPr>
      <w:r w:rsidRPr="006D0796">
        <w:t>Составление итогового отчета. (</w:t>
      </w:r>
      <w:proofErr w:type="spellStart"/>
      <w:r w:rsidR="001937E3">
        <w:t>Асатрян</w:t>
      </w:r>
      <w:proofErr w:type="spellEnd"/>
      <w:r w:rsidRPr="006D0796">
        <w:t>)</w:t>
      </w:r>
    </w:p>
    <w:p w14:paraId="0CA0BD00" w14:textId="77777777" w:rsidR="006D0796" w:rsidRPr="006D0796" w:rsidRDefault="006D0796" w:rsidP="006D0796">
      <w:pPr>
        <w:pStyle w:val="aff3"/>
        <w:spacing w:line="360" w:lineRule="auto"/>
        <w:ind w:left="360"/>
        <w:rPr>
          <w:b/>
        </w:rPr>
      </w:pPr>
    </w:p>
    <w:p w14:paraId="0D7F72CF" w14:textId="08F20800" w:rsidR="006D0796" w:rsidRPr="006D0796" w:rsidRDefault="006D0796" w:rsidP="003618E4">
      <w:pPr>
        <w:pStyle w:val="a2"/>
      </w:pPr>
      <w:bookmarkStart w:id="57" w:name="_Toc46763001"/>
      <w:bookmarkStart w:id="58" w:name="_Toc87414694"/>
      <w:r w:rsidRPr="006D0796">
        <w:t>Перспективы доработки проекта.</w:t>
      </w:r>
      <w:bookmarkEnd w:id="57"/>
      <w:bookmarkEnd w:id="58"/>
    </w:p>
    <w:p w14:paraId="6D641F73" w14:textId="77777777" w:rsidR="006D0796" w:rsidRPr="006D0796" w:rsidRDefault="006D0796" w:rsidP="006D0796">
      <w:pPr>
        <w:pStyle w:val="aff3"/>
        <w:spacing w:line="360" w:lineRule="auto"/>
        <w:ind w:left="567"/>
      </w:pPr>
      <w:r w:rsidRPr="006D0796">
        <w:lastRenderedPageBreak/>
        <w:t>Проект имеет перспективы развития. Вот некоторые примеры:</w:t>
      </w:r>
    </w:p>
    <w:p w14:paraId="35177E15" w14:textId="77777777" w:rsidR="006D0796" w:rsidRPr="006D0796" w:rsidRDefault="006D0796" w:rsidP="008D6F20">
      <w:pPr>
        <w:pStyle w:val="aff3"/>
        <w:numPr>
          <w:ilvl w:val="0"/>
          <w:numId w:val="19"/>
        </w:numPr>
        <w:spacing w:before="100" w:after="100" w:line="360" w:lineRule="auto"/>
        <w:jc w:val="both"/>
      </w:pPr>
      <w:r w:rsidRPr="006D0796">
        <w:t>Добавление роли учителя, который может редактировать тесты и смотреть результаты всех учеников.</w:t>
      </w:r>
    </w:p>
    <w:p w14:paraId="614CB67B" w14:textId="77777777" w:rsidR="006D0796" w:rsidRPr="006D0796" w:rsidRDefault="006D0796" w:rsidP="008D6F20">
      <w:pPr>
        <w:pStyle w:val="aff3"/>
        <w:numPr>
          <w:ilvl w:val="0"/>
          <w:numId w:val="19"/>
        </w:numPr>
        <w:spacing w:before="100" w:after="100" w:line="360" w:lineRule="auto"/>
        <w:jc w:val="both"/>
      </w:pPr>
      <w:r w:rsidRPr="006D0796">
        <w:t>Добавление новых видов вопросов.</w:t>
      </w:r>
    </w:p>
    <w:p w14:paraId="57017821" w14:textId="77777777" w:rsidR="006D0796" w:rsidRPr="006D0796" w:rsidRDefault="006D0796" w:rsidP="008D6F20">
      <w:pPr>
        <w:pStyle w:val="aff3"/>
        <w:numPr>
          <w:ilvl w:val="0"/>
          <w:numId w:val="19"/>
        </w:numPr>
        <w:spacing w:before="100" w:after="100" w:line="360" w:lineRule="auto"/>
        <w:jc w:val="both"/>
      </w:pPr>
      <w:r w:rsidRPr="006D0796">
        <w:t>Улучшение некоторых элементов стиля.</w:t>
      </w:r>
    </w:p>
    <w:p w14:paraId="6E6A75F5" w14:textId="77777777" w:rsidR="006D0796" w:rsidRPr="006D0796" w:rsidRDefault="006D0796" w:rsidP="008D6F20">
      <w:pPr>
        <w:pStyle w:val="aff3"/>
        <w:numPr>
          <w:ilvl w:val="0"/>
          <w:numId w:val="19"/>
        </w:numPr>
        <w:spacing w:before="100" w:after="100" w:line="360" w:lineRule="auto"/>
        <w:jc w:val="both"/>
      </w:pPr>
      <w:r w:rsidRPr="006D0796">
        <w:t>Добавление рейтинга сложности для тестов.</w:t>
      </w:r>
    </w:p>
    <w:p w14:paraId="053C2E65" w14:textId="77777777" w:rsidR="006D0796" w:rsidRPr="006D0796" w:rsidRDefault="006D0796" w:rsidP="008D6F20">
      <w:pPr>
        <w:pStyle w:val="aff3"/>
        <w:numPr>
          <w:ilvl w:val="0"/>
          <w:numId w:val="19"/>
        </w:numPr>
        <w:spacing w:before="100" w:after="100" w:line="360" w:lineRule="auto"/>
        <w:jc w:val="both"/>
      </w:pPr>
      <w:r w:rsidRPr="006D0796">
        <w:t>Возможность изменять информацию о пользователе в личном кабинете.</w:t>
      </w:r>
    </w:p>
    <w:p w14:paraId="70CC8BDD" w14:textId="77777777" w:rsidR="006D0796" w:rsidRPr="006D0796" w:rsidRDefault="006D0796" w:rsidP="008D6F20">
      <w:pPr>
        <w:pStyle w:val="aff3"/>
        <w:numPr>
          <w:ilvl w:val="0"/>
          <w:numId w:val="19"/>
        </w:numPr>
        <w:spacing w:before="100" w:after="100" w:line="360" w:lineRule="auto"/>
        <w:jc w:val="both"/>
      </w:pPr>
      <w:r w:rsidRPr="006D0796">
        <w:t>Добавление возможности связи между преподавателем и учеником.</w:t>
      </w:r>
    </w:p>
    <w:p w14:paraId="721E9FCF" w14:textId="77777777" w:rsidR="006D0796" w:rsidRPr="006D0796" w:rsidRDefault="006D0796" w:rsidP="008D6F20">
      <w:pPr>
        <w:pStyle w:val="aff3"/>
        <w:numPr>
          <w:ilvl w:val="0"/>
          <w:numId w:val="19"/>
        </w:numPr>
        <w:spacing w:before="100" w:after="100" w:line="360" w:lineRule="auto"/>
        <w:jc w:val="both"/>
      </w:pPr>
      <w:r w:rsidRPr="006D0796">
        <w:t>Добавление ограничение по времени на тест.</w:t>
      </w:r>
    </w:p>
    <w:p w14:paraId="1BE5B23A" w14:textId="77777777" w:rsidR="006D0796" w:rsidRPr="006D0796" w:rsidRDefault="006D0796" w:rsidP="008D6F20">
      <w:pPr>
        <w:pStyle w:val="aff3"/>
        <w:numPr>
          <w:ilvl w:val="0"/>
          <w:numId w:val="19"/>
        </w:numPr>
        <w:spacing w:before="100" w:after="100" w:line="360" w:lineRule="auto"/>
        <w:jc w:val="both"/>
      </w:pPr>
      <w:r w:rsidRPr="006D0796">
        <w:t>Расширение функционала админа: возможность редактировать тесты, возможность просматривать всех пользователей и удалять их, возможность контролировать роль учителя: наделять правами учителя любого пользователя.</w:t>
      </w:r>
    </w:p>
    <w:p w14:paraId="55F30F72" w14:textId="77777777" w:rsidR="006D0796" w:rsidRPr="006D0796" w:rsidRDefault="006D0796" w:rsidP="006D0796">
      <w:pPr>
        <w:pStyle w:val="aff3"/>
        <w:spacing w:line="360" w:lineRule="auto"/>
        <w:ind w:left="1996"/>
      </w:pPr>
    </w:p>
    <w:p w14:paraId="68A460FA" w14:textId="6EC9C10F" w:rsidR="006D0796" w:rsidRPr="006D0796" w:rsidRDefault="006D0796" w:rsidP="003618E4">
      <w:pPr>
        <w:pStyle w:val="a2"/>
      </w:pPr>
      <w:bookmarkStart w:id="59" w:name="_Toc46763002"/>
      <w:bookmarkStart w:id="60" w:name="_Toc46762254"/>
      <w:bookmarkStart w:id="61" w:name="_Toc87414695"/>
      <w:r w:rsidRPr="006D0796">
        <w:t>Заключение.</w:t>
      </w:r>
      <w:bookmarkEnd w:id="59"/>
      <w:bookmarkEnd w:id="60"/>
      <w:bookmarkEnd w:id="61"/>
    </w:p>
    <w:p w14:paraId="05294B7D" w14:textId="45E428B8" w:rsidR="006D0796" w:rsidRPr="006D0796" w:rsidRDefault="006D0796" w:rsidP="006D0796">
      <w:pPr>
        <w:spacing w:line="360" w:lineRule="auto"/>
        <w:outlineLvl w:val="0"/>
        <w:rPr>
          <w:sz w:val="28"/>
          <w:szCs w:val="28"/>
        </w:rPr>
      </w:pPr>
      <w:r w:rsidRPr="006D0796">
        <w:rPr>
          <w:sz w:val="28"/>
          <w:szCs w:val="28"/>
        </w:rPr>
        <w:t xml:space="preserve">Таким образом, в ходе выполнения учебного проекта по созданию клиент-серверного приложения для тестирования по учебным дисциплинам, была разработана система для проведения теста базовых знаний по таким предметам как: </w:t>
      </w:r>
      <w:r w:rsidR="004B378B">
        <w:rPr>
          <w:sz w:val="28"/>
          <w:szCs w:val="28"/>
        </w:rPr>
        <w:t>арифметика, логика</w:t>
      </w:r>
      <w:r w:rsidRPr="006D0796">
        <w:rPr>
          <w:sz w:val="28"/>
          <w:szCs w:val="28"/>
        </w:rPr>
        <w:t>. Данная система будет полезна как для студентов, так и для преподавателей. Наше приложение упрощает построение образовательного процесса, а также дает дополнительные возможности для домашнего обучения студентов, особенно это актуально в условиях пандемии.</w:t>
      </w:r>
    </w:p>
    <w:p w14:paraId="54A52883" w14:textId="5F100EE4" w:rsidR="00000CAC" w:rsidRPr="006D0796" w:rsidRDefault="00000CAC" w:rsidP="006D0796">
      <w:pPr>
        <w:pStyle w:val="af9"/>
        <w:ind w:firstLine="0"/>
      </w:pPr>
    </w:p>
    <w:p w14:paraId="06183C50" w14:textId="6ACE89B9" w:rsidR="00000CAC" w:rsidRPr="006D0796" w:rsidRDefault="00000CAC" w:rsidP="006D0796">
      <w:pPr>
        <w:pStyle w:val="af9"/>
      </w:pPr>
    </w:p>
    <w:p w14:paraId="6A9F5431" w14:textId="13C2FAC7" w:rsidR="00B93782" w:rsidRDefault="00B93782" w:rsidP="00EC261D">
      <w:pPr>
        <w:spacing w:after="1" w:line="384" w:lineRule="auto"/>
        <w:ind w:firstLine="0"/>
      </w:pPr>
    </w:p>
    <w:p w14:paraId="50A96782" w14:textId="77777777" w:rsidR="00ED6A8B" w:rsidRDefault="00ED6A8B" w:rsidP="0012023B">
      <w:pPr>
        <w:pStyle w:val="aff"/>
      </w:pPr>
      <w:bookmarkStart w:id="62" w:name="_Toc87414696"/>
      <w:r>
        <w:lastRenderedPageBreak/>
        <w:t>Список использованных источников</w:t>
      </w:r>
      <w:bookmarkEnd w:id="62"/>
      <w:r>
        <w:t xml:space="preserve"> </w:t>
      </w:r>
    </w:p>
    <w:p w14:paraId="48108990" w14:textId="77777777" w:rsidR="00ED6A8B" w:rsidRDefault="00ED6A8B" w:rsidP="00ED6A8B">
      <w:pPr>
        <w:pStyle w:val="a"/>
      </w:pPr>
      <w:r>
        <w:t xml:space="preserve">https://wm-school.ru/html/html_scripts.html </w:t>
      </w:r>
    </w:p>
    <w:p w14:paraId="3D7A21EB" w14:textId="77777777" w:rsidR="00ED6A8B" w:rsidRDefault="00ED6A8B" w:rsidP="00ED6A8B">
      <w:pPr>
        <w:pStyle w:val="a"/>
      </w:pPr>
      <w:r>
        <w:t xml:space="preserve">https://html5book.ru/vvedenie-v-jquery/ </w:t>
      </w:r>
    </w:p>
    <w:p w14:paraId="11740E97" w14:textId="77777777" w:rsidR="00ED6A8B" w:rsidRDefault="00ED6A8B" w:rsidP="00ED6A8B">
      <w:pPr>
        <w:pStyle w:val="a"/>
      </w:pPr>
      <w:r>
        <w:t xml:space="preserve">https://getbootstrap.com/ </w:t>
      </w:r>
    </w:p>
    <w:p w14:paraId="2C605EA5" w14:textId="77777777" w:rsidR="00ED6A8B" w:rsidRDefault="00ED6A8B" w:rsidP="00ED6A8B">
      <w:pPr>
        <w:pStyle w:val="a"/>
      </w:pPr>
      <w:r>
        <w:t xml:space="preserve">https://itchief.ru/bootstrap/installation  </w:t>
      </w:r>
    </w:p>
    <w:p w14:paraId="081BA4BB" w14:textId="77777777" w:rsidR="00ED6A8B" w:rsidRDefault="00ED6A8B" w:rsidP="00ED6A8B">
      <w:pPr>
        <w:pStyle w:val="a"/>
      </w:pPr>
      <w:r>
        <w:t xml:space="preserve">https://www.mysql.com/ </w:t>
      </w:r>
    </w:p>
    <w:p w14:paraId="278B43AC" w14:textId="475F7AA9" w:rsidR="00ED6A8B" w:rsidRDefault="00ED6A8B" w:rsidP="00ED6A8B">
      <w:pPr>
        <w:pStyle w:val="a"/>
      </w:pPr>
      <w:r w:rsidRPr="00ED6A8B">
        <w:t>https://flask.palletsprojects.com/en/latest/</w:t>
      </w:r>
    </w:p>
    <w:p w14:paraId="6E921FAE" w14:textId="30A50738" w:rsidR="00D01A7B" w:rsidRDefault="00ED6A8B" w:rsidP="00ED6A8B">
      <w:pPr>
        <w:pStyle w:val="a"/>
      </w:pPr>
      <w:r w:rsidRPr="00ED6A8B">
        <w:t>http://htmlbook.ru/css/help</w:t>
      </w:r>
    </w:p>
    <w:p w14:paraId="149356BA" w14:textId="78BAFD45" w:rsidR="00D01A7B" w:rsidRDefault="00D01A7B" w:rsidP="00AC0A19">
      <w:pPr>
        <w:pStyle w:val="af9"/>
      </w:pPr>
    </w:p>
    <w:p w14:paraId="38934118" w14:textId="30F6AAF6" w:rsidR="00D01A7B" w:rsidRDefault="00D01A7B" w:rsidP="00AC0A19">
      <w:pPr>
        <w:pStyle w:val="af9"/>
      </w:pPr>
    </w:p>
    <w:p w14:paraId="02096B80" w14:textId="6D6841B5" w:rsidR="00D01A7B" w:rsidRDefault="00D01A7B" w:rsidP="00AC0A19">
      <w:pPr>
        <w:pStyle w:val="af9"/>
      </w:pPr>
    </w:p>
    <w:p w14:paraId="53ADC0ED" w14:textId="1CECEF22" w:rsidR="00D01A7B" w:rsidRDefault="00D01A7B" w:rsidP="00AC0A19">
      <w:pPr>
        <w:pStyle w:val="af9"/>
      </w:pPr>
    </w:p>
    <w:p w14:paraId="489EBC46" w14:textId="163F156E" w:rsidR="00D01A7B" w:rsidRDefault="00D01A7B" w:rsidP="00AC0A19">
      <w:pPr>
        <w:pStyle w:val="af9"/>
      </w:pPr>
    </w:p>
    <w:p w14:paraId="0D25E5CB" w14:textId="5B071794" w:rsidR="00D01A7B" w:rsidRDefault="00D01A7B" w:rsidP="00AC0A19">
      <w:pPr>
        <w:pStyle w:val="af9"/>
      </w:pPr>
    </w:p>
    <w:p w14:paraId="3A20654B" w14:textId="4C909631" w:rsidR="00D01A7B" w:rsidRDefault="00D01A7B" w:rsidP="00AC0A19">
      <w:pPr>
        <w:pStyle w:val="af9"/>
      </w:pPr>
    </w:p>
    <w:p w14:paraId="61DEBC87" w14:textId="6430ACAD" w:rsidR="00D01A7B" w:rsidRDefault="00D01A7B" w:rsidP="00AC0A19">
      <w:pPr>
        <w:pStyle w:val="af9"/>
      </w:pPr>
    </w:p>
    <w:p w14:paraId="3A5D630E" w14:textId="1DF060A3" w:rsidR="00D01A7B" w:rsidRDefault="00D01A7B" w:rsidP="00AC0A19">
      <w:pPr>
        <w:pStyle w:val="af9"/>
      </w:pPr>
    </w:p>
    <w:p w14:paraId="29B7FFCB" w14:textId="1D9EC4A0" w:rsidR="00D01A7B" w:rsidRDefault="00D01A7B" w:rsidP="00AC0A19">
      <w:pPr>
        <w:pStyle w:val="af9"/>
      </w:pPr>
    </w:p>
    <w:p w14:paraId="6EE9FDC5" w14:textId="3B087F97" w:rsidR="00D01A7B" w:rsidRDefault="00D01A7B" w:rsidP="00AC0A19">
      <w:pPr>
        <w:pStyle w:val="af9"/>
      </w:pPr>
    </w:p>
    <w:p w14:paraId="501399F3" w14:textId="77777777" w:rsidR="00D01A7B" w:rsidRDefault="00D01A7B" w:rsidP="00AC0A19">
      <w:pPr>
        <w:pStyle w:val="af9"/>
      </w:pPr>
    </w:p>
    <w:bookmarkEnd w:id="10"/>
    <w:p w14:paraId="77C3680B" w14:textId="77777777" w:rsidR="00B931BE" w:rsidRPr="00FF0DCC" w:rsidRDefault="00B931BE" w:rsidP="00ED6A8B">
      <w:pPr>
        <w:pStyle w:val="a"/>
        <w:numPr>
          <w:ilvl w:val="0"/>
          <w:numId w:val="0"/>
        </w:numPr>
        <w:ind w:left="720"/>
      </w:pPr>
    </w:p>
    <w:sectPr w:rsidR="00B931BE" w:rsidRPr="00FF0DCC" w:rsidSect="00BC6BEF">
      <w:footerReference w:type="default" r:id="rId27"/>
      <w:pgSz w:w="11906" w:h="16838"/>
      <w:pgMar w:top="1134" w:right="851" w:bottom="1134" w:left="1701" w:header="0" w:footer="709" w:gutter="0"/>
      <w:pgNumType w:start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7F2DA6" w14:textId="77777777" w:rsidR="00466E90" w:rsidRDefault="00466E90" w:rsidP="00B93782">
      <w:r>
        <w:separator/>
      </w:r>
    </w:p>
  </w:endnote>
  <w:endnote w:type="continuationSeparator" w:id="0">
    <w:p w14:paraId="77F20A0F" w14:textId="77777777" w:rsidR="00466E90" w:rsidRDefault="00466E90" w:rsidP="00B937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02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 CYR">
    <w:altName w:val="Cambria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-Roman"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43566353"/>
      <w:docPartObj>
        <w:docPartGallery w:val="Page Numbers (Bottom of Page)"/>
        <w:docPartUnique/>
      </w:docPartObj>
    </w:sdtPr>
    <w:sdtEndPr/>
    <w:sdtContent>
      <w:p w14:paraId="5C597ED0" w14:textId="196F9C9A" w:rsidR="00BC6BEF" w:rsidRDefault="00BC6BEF">
        <w:pPr>
          <w:pStyle w:val="aff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91D9A16" w14:textId="77777777" w:rsidR="00B53076" w:rsidRDefault="00B53076">
    <w:pPr>
      <w:pStyle w:val="1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5EF60D" w14:textId="77777777" w:rsidR="00466E90" w:rsidRDefault="00466E90" w:rsidP="00B93782">
      <w:r>
        <w:separator/>
      </w:r>
    </w:p>
  </w:footnote>
  <w:footnote w:type="continuationSeparator" w:id="0">
    <w:p w14:paraId="635BC0ED" w14:textId="77777777" w:rsidR="00466E90" w:rsidRDefault="00466E90" w:rsidP="00B937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singleLevel"/>
    <w:tmpl w:val="00000002"/>
    <w:name w:val="WW8Num3"/>
    <w:lvl w:ilvl="0">
      <w:start w:val="1"/>
      <w:numFmt w:val="decimal"/>
      <w:lvlText w:val="%1."/>
      <w:lvlJc w:val="left"/>
      <w:pPr>
        <w:tabs>
          <w:tab w:val="num" w:pos="720"/>
        </w:tabs>
        <w:ind w:left="139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8"/>
        <w:szCs w:val="28"/>
        <w:u w:val="none" w:color="000000"/>
        <w:bdr w:val="none" w:sz="0" w:space="0" w:color="000000"/>
        <w:shd w:val="clear" w:color="auto" w:fill="auto"/>
        <w:vertAlign w:val="baseline"/>
      </w:rPr>
    </w:lvl>
  </w:abstractNum>
  <w:abstractNum w:abstractNumId="1" w15:restartNumberingAfterBreak="0">
    <w:nsid w:val="00000003"/>
    <w:multiLevelType w:val="multilevel"/>
    <w:tmpl w:val="00000003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  <w:lang w:val="ru-RU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  <w:lang w:val="ru-RU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  <w:lang w:val="ru-RU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000004"/>
    <w:multiLevelType w:val="multilevel"/>
    <w:tmpl w:val="00000004"/>
    <w:name w:val="WW8Num6"/>
    <w:lvl w:ilvl="0">
      <w:start w:val="1"/>
      <w:numFmt w:val="bullet"/>
      <w:lvlText w:val=""/>
      <w:lvlJc w:val="left"/>
      <w:pPr>
        <w:tabs>
          <w:tab w:val="num" w:pos="1557"/>
        </w:tabs>
        <w:ind w:left="1557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917"/>
        </w:tabs>
        <w:ind w:left="1917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277"/>
        </w:tabs>
        <w:ind w:left="2277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637"/>
        </w:tabs>
        <w:ind w:left="2637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997"/>
        </w:tabs>
        <w:ind w:left="2997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357"/>
        </w:tabs>
        <w:ind w:left="3357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717"/>
        </w:tabs>
        <w:ind w:left="3717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4077"/>
        </w:tabs>
        <w:ind w:left="4077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437"/>
        </w:tabs>
        <w:ind w:left="4437" w:hanging="360"/>
      </w:pPr>
      <w:rPr>
        <w:rFonts w:ascii="OpenSymbol" w:hAnsi="OpenSymbol" w:cs="OpenSymbol"/>
      </w:rPr>
    </w:lvl>
  </w:abstractNum>
  <w:abstractNum w:abstractNumId="3" w15:restartNumberingAfterBreak="0">
    <w:nsid w:val="00000005"/>
    <w:multiLevelType w:val="multilevel"/>
    <w:tmpl w:val="00000005"/>
    <w:name w:val="WW8Num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 w15:restartNumberingAfterBreak="0">
    <w:nsid w:val="00000006"/>
    <w:multiLevelType w:val="multilevel"/>
    <w:tmpl w:val="00000006"/>
    <w:name w:val="WW8Num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064B1A54"/>
    <w:multiLevelType w:val="hybridMultilevel"/>
    <w:tmpl w:val="7F8472CA"/>
    <w:lvl w:ilvl="0" w:tplc="E946E618">
      <w:start w:val="1"/>
      <w:numFmt w:val="bullet"/>
      <w:lvlText w:val=""/>
      <w:lvlJc w:val="left"/>
      <w:pPr>
        <w:ind w:left="199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6" w15:restartNumberingAfterBreak="0">
    <w:nsid w:val="0732321C"/>
    <w:multiLevelType w:val="hybridMultilevel"/>
    <w:tmpl w:val="72048C74"/>
    <w:lvl w:ilvl="0" w:tplc="E946E618">
      <w:start w:val="1"/>
      <w:numFmt w:val="bullet"/>
      <w:lvlText w:val=""/>
      <w:lvlJc w:val="left"/>
      <w:pPr>
        <w:ind w:left="271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43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15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87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59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31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03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75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476" w:hanging="360"/>
      </w:pPr>
      <w:rPr>
        <w:rFonts w:ascii="Wingdings" w:hAnsi="Wingdings" w:hint="default"/>
      </w:rPr>
    </w:lvl>
  </w:abstractNum>
  <w:abstractNum w:abstractNumId="7" w15:restartNumberingAfterBreak="0">
    <w:nsid w:val="08490617"/>
    <w:multiLevelType w:val="multilevel"/>
    <w:tmpl w:val="928C94B8"/>
    <w:lvl w:ilvl="0">
      <w:start w:val="1"/>
      <w:numFmt w:val="decimal"/>
      <w:pStyle w:val="a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 w15:restartNumberingAfterBreak="0">
    <w:nsid w:val="22096693"/>
    <w:multiLevelType w:val="multilevel"/>
    <w:tmpl w:val="91026CC0"/>
    <w:lvl w:ilvl="0">
      <w:start w:val="1"/>
      <w:numFmt w:val="decimal"/>
      <w:pStyle w:val="a0"/>
      <w:lvlText w:val="Рисунок %1 - 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9" w15:restartNumberingAfterBreak="0">
    <w:nsid w:val="229024BE"/>
    <w:multiLevelType w:val="hybridMultilevel"/>
    <w:tmpl w:val="AF9A2708"/>
    <w:lvl w:ilvl="0" w:tplc="E946E618">
      <w:start w:val="1"/>
      <w:numFmt w:val="bullet"/>
      <w:lvlText w:val=""/>
      <w:lvlJc w:val="left"/>
      <w:pPr>
        <w:ind w:left="199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0" w15:restartNumberingAfterBreak="0">
    <w:nsid w:val="250C68AE"/>
    <w:multiLevelType w:val="hybridMultilevel"/>
    <w:tmpl w:val="327AD9CC"/>
    <w:lvl w:ilvl="0" w:tplc="E946E618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1" w15:restartNumberingAfterBreak="0">
    <w:nsid w:val="28AF79BF"/>
    <w:multiLevelType w:val="hybridMultilevel"/>
    <w:tmpl w:val="ABA0AC86"/>
    <w:lvl w:ilvl="0" w:tplc="E946E61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C6A29E5"/>
    <w:multiLevelType w:val="hybridMultilevel"/>
    <w:tmpl w:val="121AE8EC"/>
    <w:lvl w:ilvl="0" w:tplc="E946E618">
      <w:start w:val="1"/>
      <w:numFmt w:val="bullet"/>
      <w:lvlText w:val=""/>
      <w:lvlJc w:val="left"/>
      <w:pPr>
        <w:ind w:left="199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3" w15:restartNumberingAfterBreak="0">
    <w:nsid w:val="2F6C70C3"/>
    <w:multiLevelType w:val="hybridMultilevel"/>
    <w:tmpl w:val="D534AAAA"/>
    <w:lvl w:ilvl="0" w:tplc="1916BECA">
      <w:start w:val="1"/>
      <w:numFmt w:val="decimal"/>
      <w:lvlText w:val="%1"/>
      <w:lvlJc w:val="left"/>
      <w:pPr>
        <w:ind w:left="135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72" w:hanging="360"/>
      </w:pPr>
    </w:lvl>
    <w:lvl w:ilvl="2" w:tplc="0419001B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4" w15:restartNumberingAfterBreak="0">
    <w:nsid w:val="2FEA4DFD"/>
    <w:multiLevelType w:val="multilevel"/>
    <w:tmpl w:val="2A86A8DC"/>
    <w:lvl w:ilvl="0">
      <w:start w:val="1"/>
      <w:numFmt w:val="decimal"/>
      <w:pStyle w:val="1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pStyle w:val="2"/>
      <w:lvlText w:val="%1.%2."/>
      <w:lvlJc w:val="left"/>
      <w:pPr>
        <w:ind w:left="792" w:hanging="432"/>
      </w:pPr>
      <w:rPr>
        <w:b/>
        <w:sz w:val="28"/>
      </w:rPr>
    </w:lvl>
    <w:lvl w:ilvl="2">
      <w:start w:val="1"/>
      <w:numFmt w:val="decimal"/>
      <w:pStyle w:val="3"/>
      <w:lvlText w:val="%1.%2.%3."/>
      <w:lvlJc w:val="left"/>
      <w:pPr>
        <w:ind w:left="1224" w:hanging="504"/>
      </w:pPr>
      <w:rPr>
        <w:b/>
        <w:sz w:val="28"/>
      </w:rPr>
    </w:lvl>
    <w:lvl w:ilvl="3">
      <w:start w:val="1"/>
      <w:numFmt w:val="decimal"/>
      <w:pStyle w:val="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BD403D5"/>
    <w:multiLevelType w:val="multilevel"/>
    <w:tmpl w:val="5C242C36"/>
    <w:lvl w:ilvl="0">
      <w:start w:val="1"/>
      <w:numFmt w:val="decimal"/>
      <w:lvlText w:val="%1"/>
      <w:lvlJc w:val="left"/>
      <w:pPr>
        <w:tabs>
          <w:tab w:val="num" w:pos="794"/>
        </w:tabs>
        <w:ind w:left="0" w:firstLine="709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0" w:firstLine="851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0" w:firstLine="992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6" w15:restartNumberingAfterBreak="0">
    <w:nsid w:val="3F624E1C"/>
    <w:multiLevelType w:val="hybridMultilevel"/>
    <w:tmpl w:val="AA10C3B2"/>
    <w:lvl w:ilvl="0" w:tplc="E946E618">
      <w:start w:val="1"/>
      <w:numFmt w:val="bullet"/>
      <w:lvlText w:val=""/>
      <w:lvlJc w:val="left"/>
      <w:pPr>
        <w:ind w:left="199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7" w15:restartNumberingAfterBreak="0">
    <w:nsid w:val="4E0D1D52"/>
    <w:multiLevelType w:val="hybridMultilevel"/>
    <w:tmpl w:val="AA365CD6"/>
    <w:lvl w:ilvl="0" w:tplc="E3C6A494">
      <w:start w:val="1"/>
      <w:numFmt w:val="decimal"/>
      <w:pStyle w:val="47"/>
      <w:lvlText w:val="4.7.%1"/>
      <w:lvlJc w:val="left"/>
      <w:pPr>
        <w:ind w:left="157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55C417D8"/>
    <w:multiLevelType w:val="hybridMultilevel"/>
    <w:tmpl w:val="FDDCAD78"/>
    <w:lvl w:ilvl="0" w:tplc="E946E618">
      <w:start w:val="1"/>
      <w:numFmt w:val="bullet"/>
      <w:lvlText w:val=""/>
      <w:lvlJc w:val="left"/>
      <w:pPr>
        <w:ind w:left="199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9" w15:restartNumberingAfterBreak="0">
    <w:nsid w:val="56220CCD"/>
    <w:multiLevelType w:val="hybridMultilevel"/>
    <w:tmpl w:val="1C624BAE"/>
    <w:lvl w:ilvl="0" w:tplc="CE3ECDCA">
      <w:start w:val="1"/>
      <w:numFmt w:val="bullet"/>
      <w:pStyle w:val="a1"/>
      <w:lvlText w:val=""/>
      <w:lvlJc w:val="left"/>
      <w:pPr>
        <w:ind w:left="26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0" w15:restartNumberingAfterBreak="0">
    <w:nsid w:val="563611C1"/>
    <w:multiLevelType w:val="hybridMultilevel"/>
    <w:tmpl w:val="B28E888E"/>
    <w:lvl w:ilvl="0" w:tplc="E946E618">
      <w:start w:val="1"/>
      <w:numFmt w:val="bullet"/>
      <w:lvlText w:val=""/>
      <w:lvlJc w:val="left"/>
      <w:pPr>
        <w:ind w:left="2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828" w:hanging="360"/>
      </w:pPr>
      <w:rPr>
        <w:rFonts w:ascii="Wingdings" w:hAnsi="Wingdings" w:hint="default"/>
      </w:rPr>
    </w:lvl>
  </w:abstractNum>
  <w:abstractNum w:abstractNumId="21" w15:restartNumberingAfterBreak="0">
    <w:nsid w:val="57103EAF"/>
    <w:multiLevelType w:val="hybridMultilevel"/>
    <w:tmpl w:val="0B3C786C"/>
    <w:lvl w:ilvl="0" w:tplc="E946E618">
      <w:start w:val="1"/>
      <w:numFmt w:val="bullet"/>
      <w:lvlText w:val=""/>
      <w:lvlJc w:val="left"/>
      <w:pPr>
        <w:ind w:left="199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2" w15:restartNumberingAfterBreak="0">
    <w:nsid w:val="5E633986"/>
    <w:multiLevelType w:val="hybridMultilevel"/>
    <w:tmpl w:val="1CCC313C"/>
    <w:lvl w:ilvl="0" w:tplc="E946E618">
      <w:start w:val="1"/>
      <w:numFmt w:val="bullet"/>
      <w:lvlText w:val=""/>
      <w:lvlJc w:val="left"/>
      <w:pPr>
        <w:ind w:left="362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3" w15:restartNumberingAfterBreak="0">
    <w:nsid w:val="60804EE4"/>
    <w:multiLevelType w:val="multilevel"/>
    <w:tmpl w:val="3D38F996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pStyle w:val="a2"/>
      <w:lvlText w:val="%1.%2"/>
      <w:lvlJc w:val="left"/>
      <w:pPr>
        <w:ind w:left="2432" w:hanging="720"/>
      </w:pPr>
      <w:rPr>
        <w:rFonts w:hint="default"/>
      </w:rPr>
    </w:lvl>
    <w:lvl w:ilvl="2">
      <w:start w:val="1"/>
      <w:numFmt w:val="decimal"/>
      <w:pStyle w:val="a3"/>
      <w:lvlText w:val="%1.%2.%3"/>
      <w:lvlJc w:val="left"/>
      <w:pPr>
        <w:ind w:left="4144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621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8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0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07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14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56" w:hanging="2160"/>
      </w:pPr>
      <w:rPr>
        <w:rFonts w:hint="default"/>
      </w:rPr>
    </w:lvl>
  </w:abstractNum>
  <w:abstractNum w:abstractNumId="24" w15:restartNumberingAfterBreak="0">
    <w:nsid w:val="72586A52"/>
    <w:multiLevelType w:val="multilevel"/>
    <w:tmpl w:val="327C1306"/>
    <w:lvl w:ilvl="0">
      <w:start w:val="1"/>
      <w:numFmt w:val="decimal"/>
      <w:pStyle w:val="a4"/>
      <w:lvlText w:val="Таблица %1 - 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25" w15:restartNumberingAfterBreak="0">
    <w:nsid w:val="759C3D5E"/>
    <w:multiLevelType w:val="hybridMultilevel"/>
    <w:tmpl w:val="EE6E8308"/>
    <w:lvl w:ilvl="0" w:tplc="001C9CD4">
      <w:start w:val="1"/>
      <w:numFmt w:val="bullet"/>
      <w:pStyle w:val="a5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6" w15:restartNumberingAfterBreak="0">
    <w:nsid w:val="7E2073EC"/>
    <w:multiLevelType w:val="hybridMultilevel"/>
    <w:tmpl w:val="DD280066"/>
    <w:lvl w:ilvl="0" w:tplc="E946E618">
      <w:start w:val="1"/>
      <w:numFmt w:val="bullet"/>
      <w:lvlText w:val=""/>
      <w:lvlJc w:val="left"/>
      <w:pPr>
        <w:ind w:left="199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8"/>
  </w:num>
  <w:num w:numId="3">
    <w:abstractNumId w:val="24"/>
  </w:num>
  <w:num w:numId="4">
    <w:abstractNumId w:val="7"/>
  </w:num>
  <w:num w:numId="5">
    <w:abstractNumId w:val="25"/>
  </w:num>
  <w:num w:numId="6">
    <w:abstractNumId w:val="19"/>
  </w:num>
  <w:num w:numId="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</w:num>
  <w:num w:numId="9">
    <w:abstractNumId w:val="22"/>
  </w:num>
  <w:num w:numId="10">
    <w:abstractNumId w:val="16"/>
  </w:num>
  <w:num w:numId="11">
    <w:abstractNumId w:val="21"/>
  </w:num>
  <w:num w:numId="12">
    <w:abstractNumId w:val="5"/>
  </w:num>
  <w:num w:numId="13">
    <w:abstractNumId w:val="20"/>
  </w:num>
  <w:num w:numId="14">
    <w:abstractNumId w:val="12"/>
  </w:num>
  <w:num w:numId="15">
    <w:abstractNumId w:val="11"/>
  </w:num>
  <w:num w:numId="16">
    <w:abstractNumId w:val="26"/>
  </w:num>
  <w:num w:numId="17">
    <w:abstractNumId w:val="10"/>
  </w:num>
  <w:num w:numId="18">
    <w:abstractNumId w:val="9"/>
  </w:num>
  <w:num w:numId="19">
    <w:abstractNumId w:val="18"/>
  </w:num>
  <w:num w:numId="20">
    <w:abstractNumId w:val="17"/>
  </w:num>
  <w:num w:numId="21">
    <w:abstractNumId w:val="13"/>
  </w:num>
  <w:num w:numId="22">
    <w:abstractNumId w:val="2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782"/>
    <w:rsid w:val="00000CAC"/>
    <w:rsid w:val="00067DD0"/>
    <w:rsid w:val="00076B16"/>
    <w:rsid w:val="00086AE7"/>
    <w:rsid w:val="000917FE"/>
    <w:rsid w:val="000A28E2"/>
    <w:rsid w:val="000B2C8F"/>
    <w:rsid w:val="0012023B"/>
    <w:rsid w:val="00154F21"/>
    <w:rsid w:val="00173A8C"/>
    <w:rsid w:val="001937E3"/>
    <w:rsid w:val="001A4851"/>
    <w:rsid w:val="001C0B36"/>
    <w:rsid w:val="001D67BA"/>
    <w:rsid w:val="001F16E2"/>
    <w:rsid w:val="001F7E97"/>
    <w:rsid w:val="00222706"/>
    <w:rsid w:val="00244422"/>
    <w:rsid w:val="002724F5"/>
    <w:rsid w:val="002D6798"/>
    <w:rsid w:val="002E5AAE"/>
    <w:rsid w:val="002E5C83"/>
    <w:rsid w:val="00304558"/>
    <w:rsid w:val="003618E4"/>
    <w:rsid w:val="003B06F0"/>
    <w:rsid w:val="00401784"/>
    <w:rsid w:val="0040533C"/>
    <w:rsid w:val="00407579"/>
    <w:rsid w:val="00426C2A"/>
    <w:rsid w:val="00456BA2"/>
    <w:rsid w:val="00462046"/>
    <w:rsid w:val="00466E90"/>
    <w:rsid w:val="004670F6"/>
    <w:rsid w:val="0048071F"/>
    <w:rsid w:val="00492FAB"/>
    <w:rsid w:val="004A5B7B"/>
    <w:rsid w:val="004B378B"/>
    <w:rsid w:val="004E636B"/>
    <w:rsid w:val="0053253D"/>
    <w:rsid w:val="00555A4C"/>
    <w:rsid w:val="00564A9E"/>
    <w:rsid w:val="00572AF7"/>
    <w:rsid w:val="005B59EB"/>
    <w:rsid w:val="005C050C"/>
    <w:rsid w:val="005C64A7"/>
    <w:rsid w:val="005F0D75"/>
    <w:rsid w:val="005F6F64"/>
    <w:rsid w:val="00606067"/>
    <w:rsid w:val="00624307"/>
    <w:rsid w:val="00642EDC"/>
    <w:rsid w:val="00654077"/>
    <w:rsid w:val="006B0F23"/>
    <w:rsid w:val="006D0796"/>
    <w:rsid w:val="006D3E2C"/>
    <w:rsid w:val="006F1494"/>
    <w:rsid w:val="007102F9"/>
    <w:rsid w:val="00727146"/>
    <w:rsid w:val="00733D1C"/>
    <w:rsid w:val="00740F3B"/>
    <w:rsid w:val="007475C0"/>
    <w:rsid w:val="00762703"/>
    <w:rsid w:val="00774546"/>
    <w:rsid w:val="007E34F0"/>
    <w:rsid w:val="00812933"/>
    <w:rsid w:val="00812B87"/>
    <w:rsid w:val="0085788A"/>
    <w:rsid w:val="008A566B"/>
    <w:rsid w:val="008B5167"/>
    <w:rsid w:val="008D6BE0"/>
    <w:rsid w:val="008D6F20"/>
    <w:rsid w:val="009454CF"/>
    <w:rsid w:val="009A6736"/>
    <w:rsid w:val="009C4519"/>
    <w:rsid w:val="009F7050"/>
    <w:rsid w:val="00A34BEE"/>
    <w:rsid w:val="00A50856"/>
    <w:rsid w:val="00A916EF"/>
    <w:rsid w:val="00AB47B2"/>
    <w:rsid w:val="00AC0A19"/>
    <w:rsid w:val="00AC5BA4"/>
    <w:rsid w:val="00B011FB"/>
    <w:rsid w:val="00B3319E"/>
    <w:rsid w:val="00B36678"/>
    <w:rsid w:val="00B37938"/>
    <w:rsid w:val="00B53076"/>
    <w:rsid w:val="00B7154E"/>
    <w:rsid w:val="00B92842"/>
    <w:rsid w:val="00B931BE"/>
    <w:rsid w:val="00B93782"/>
    <w:rsid w:val="00BA68FE"/>
    <w:rsid w:val="00BC6BEF"/>
    <w:rsid w:val="00BE3EA7"/>
    <w:rsid w:val="00C031FC"/>
    <w:rsid w:val="00C05516"/>
    <w:rsid w:val="00C54408"/>
    <w:rsid w:val="00C57B9C"/>
    <w:rsid w:val="00C60DEC"/>
    <w:rsid w:val="00C75503"/>
    <w:rsid w:val="00C922C7"/>
    <w:rsid w:val="00C97B87"/>
    <w:rsid w:val="00CE7B2F"/>
    <w:rsid w:val="00D01A7B"/>
    <w:rsid w:val="00D4041A"/>
    <w:rsid w:val="00D4447D"/>
    <w:rsid w:val="00D81811"/>
    <w:rsid w:val="00D97D4E"/>
    <w:rsid w:val="00DE5A4B"/>
    <w:rsid w:val="00E66AA9"/>
    <w:rsid w:val="00EA7228"/>
    <w:rsid w:val="00EC261D"/>
    <w:rsid w:val="00ED6A8B"/>
    <w:rsid w:val="00EF7677"/>
    <w:rsid w:val="00F11E92"/>
    <w:rsid w:val="00FA44E1"/>
    <w:rsid w:val="00FA6474"/>
    <w:rsid w:val="00FD422C"/>
    <w:rsid w:val="00FF0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8BED3D"/>
  <w15:docId w15:val="{19062F6F-938A-40B8-A967-511590FB3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6">
    <w:name w:val="Normal"/>
    <w:qFormat/>
    <w:rsid w:val="00667692"/>
    <w:pPr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6"/>
    <w:next w:val="a6"/>
    <w:link w:val="11"/>
    <w:uiPriority w:val="9"/>
    <w:qFormat/>
    <w:rsid w:val="00086AE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0">
    <w:name w:val="heading 2"/>
    <w:basedOn w:val="a6"/>
    <w:next w:val="a6"/>
    <w:link w:val="21"/>
    <w:uiPriority w:val="9"/>
    <w:semiHidden/>
    <w:unhideWhenUsed/>
    <w:qFormat/>
    <w:rsid w:val="00086AE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0">
    <w:name w:val="heading 3"/>
    <w:basedOn w:val="a6"/>
    <w:next w:val="a6"/>
    <w:link w:val="31"/>
    <w:uiPriority w:val="99"/>
    <w:semiHidden/>
    <w:unhideWhenUsed/>
    <w:qFormat/>
    <w:rsid w:val="00086AE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11">
    <w:name w:val="Заголовок 1 Знак1"/>
    <w:basedOn w:val="a7"/>
    <w:link w:val="10"/>
    <w:uiPriority w:val="9"/>
    <w:rsid w:val="00086AE7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ru-RU"/>
    </w:rPr>
  </w:style>
  <w:style w:type="character" w:customStyle="1" w:styleId="21">
    <w:name w:val="Заголовок 2 Знак"/>
    <w:basedOn w:val="a7"/>
    <w:link w:val="20"/>
    <w:uiPriority w:val="9"/>
    <w:semiHidden/>
    <w:rsid w:val="00086AE7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eastAsia="ru-RU"/>
    </w:rPr>
  </w:style>
  <w:style w:type="character" w:customStyle="1" w:styleId="31">
    <w:name w:val="Заголовок 3 Знак1"/>
    <w:basedOn w:val="a7"/>
    <w:link w:val="30"/>
    <w:uiPriority w:val="99"/>
    <w:semiHidden/>
    <w:rsid w:val="00086AE7"/>
    <w:rPr>
      <w:rFonts w:asciiTheme="majorHAnsi" w:eastAsiaTheme="majorEastAsia" w:hAnsiTheme="majorHAnsi" w:cstheme="majorBidi"/>
      <w:b/>
      <w:bCs/>
      <w:color w:val="4472C4" w:themeColor="accent1"/>
      <w:sz w:val="24"/>
      <w:szCs w:val="24"/>
      <w:lang w:eastAsia="ru-RU"/>
    </w:rPr>
  </w:style>
  <w:style w:type="paragraph" w:customStyle="1" w:styleId="110">
    <w:name w:val="Заголовок 11"/>
    <w:basedOn w:val="a6"/>
    <w:next w:val="a6"/>
    <w:link w:val="12"/>
    <w:uiPriority w:val="9"/>
    <w:qFormat/>
    <w:rsid w:val="008932A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12">
    <w:name w:val="Заголовок 1 Знак"/>
    <w:basedOn w:val="a7"/>
    <w:link w:val="110"/>
    <w:uiPriority w:val="9"/>
    <w:qFormat/>
    <w:rsid w:val="008932A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210">
    <w:name w:val="Заголовок 21"/>
    <w:basedOn w:val="a6"/>
    <w:next w:val="a6"/>
    <w:uiPriority w:val="9"/>
    <w:semiHidden/>
    <w:unhideWhenUsed/>
    <w:qFormat/>
    <w:rsid w:val="008932A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310">
    <w:name w:val="Заголовок 31"/>
    <w:basedOn w:val="a6"/>
    <w:next w:val="a6"/>
    <w:link w:val="32"/>
    <w:uiPriority w:val="99"/>
    <w:qFormat/>
    <w:rsid w:val="00094EAD"/>
    <w:pPr>
      <w:widowControl w:val="0"/>
      <w:ind w:firstLine="0"/>
      <w:jc w:val="left"/>
      <w:outlineLvl w:val="2"/>
    </w:pPr>
    <w:rPr>
      <w:rFonts w:ascii="Times New Roman CYR" w:eastAsiaTheme="minorEastAsia" w:hAnsi="Times New Roman CYR" w:cstheme="minorBidi"/>
    </w:rPr>
  </w:style>
  <w:style w:type="character" w:customStyle="1" w:styleId="32">
    <w:name w:val="Заголовок 3 Знак"/>
    <w:basedOn w:val="a7"/>
    <w:link w:val="310"/>
    <w:uiPriority w:val="99"/>
    <w:qFormat/>
    <w:rsid w:val="00094EAD"/>
    <w:rPr>
      <w:rFonts w:ascii="Times New Roman CYR" w:eastAsiaTheme="minorEastAsia" w:hAnsi="Times New Roman CYR"/>
      <w:sz w:val="24"/>
      <w:szCs w:val="24"/>
      <w:lang w:eastAsia="ru-RU"/>
    </w:rPr>
  </w:style>
  <w:style w:type="character" w:customStyle="1" w:styleId="aa">
    <w:name w:val="ДАША Знак"/>
    <w:basedOn w:val="ab"/>
    <w:qFormat/>
    <w:rsid w:val="00C2237D"/>
    <w:rPr>
      <w:rFonts w:ascii="Times New Roman" w:eastAsiaTheme="majorEastAsia" w:hAnsi="Times New Roman" w:cstheme="majorBidi"/>
      <w:b/>
      <w:spacing w:val="-10"/>
      <w:kern w:val="2"/>
      <w:sz w:val="32"/>
      <w:szCs w:val="56"/>
    </w:rPr>
  </w:style>
  <w:style w:type="character" w:customStyle="1" w:styleId="ab">
    <w:name w:val="Заголовок Знак"/>
    <w:basedOn w:val="a7"/>
    <w:uiPriority w:val="10"/>
    <w:qFormat/>
    <w:rsid w:val="00C2237D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22">
    <w:name w:val="Основной текст 2 Знак"/>
    <w:basedOn w:val="a7"/>
    <w:link w:val="22"/>
    <w:uiPriority w:val="99"/>
    <w:qFormat/>
    <w:rsid w:val="00667692"/>
    <w:rPr>
      <w:rFonts w:ascii="Times New Roman" w:eastAsia="Times New Roman" w:hAnsi="Times New Roman" w:cs="Times New Roman"/>
      <w:sz w:val="24"/>
      <w:szCs w:val="24"/>
    </w:rPr>
  </w:style>
  <w:style w:type="character" w:customStyle="1" w:styleId="ac">
    <w:name w:val="Текст Знак"/>
    <w:basedOn w:val="a7"/>
    <w:uiPriority w:val="99"/>
    <w:semiHidden/>
    <w:qFormat/>
    <w:rsid w:val="00667692"/>
    <w:rPr>
      <w:rFonts w:ascii="Consolas" w:eastAsia="Times New Roman" w:hAnsi="Consolas" w:cs="Consolas"/>
      <w:sz w:val="21"/>
      <w:szCs w:val="21"/>
      <w:lang w:eastAsia="ru-RU"/>
    </w:rPr>
  </w:style>
  <w:style w:type="character" w:customStyle="1" w:styleId="-">
    <w:name w:val="Интернет-ссылка"/>
    <w:basedOn w:val="a7"/>
    <w:uiPriority w:val="99"/>
    <w:unhideWhenUsed/>
    <w:rsid w:val="00667692"/>
    <w:rPr>
      <w:color w:val="0000FF"/>
      <w:u w:val="single"/>
    </w:rPr>
  </w:style>
  <w:style w:type="character" w:customStyle="1" w:styleId="ad">
    <w:name w:val="Верхний колонтитул Знак"/>
    <w:basedOn w:val="a7"/>
    <w:uiPriority w:val="99"/>
    <w:qFormat/>
    <w:rsid w:val="00EE4A6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e">
    <w:name w:val="Нижний колонтитул Знак"/>
    <w:basedOn w:val="a7"/>
    <w:uiPriority w:val="99"/>
    <w:qFormat/>
    <w:rsid w:val="00EE4A6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3">
    <w:name w:val="Неразрешенное упоминание1"/>
    <w:basedOn w:val="a7"/>
    <w:uiPriority w:val="99"/>
    <w:semiHidden/>
    <w:unhideWhenUsed/>
    <w:qFormat/>
    <w:rsid w:val="00390092"/>
    <w:rPr>
      <w:color w:val="605E5C"/>
      <w:shd w:val="clear" w:color="auto" w:fill="E1DFDD"/>
    </w:rPr>
  </w:style>
  <w:style w:type="character" w:customStyle="1" w:styleId="211">
    <w:name w:val="Основной текст 2 Знак1"/>
    <w:basedOn w:val="a7"/>
    <w:link w:val="23"/>
    <w:uiPriority w:val="9"/>
    <w:semiHidden/>
    <w:qFormat/>
    <w:rsid w:val="008932A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23">
    <w:name w:val="Body Text 2"/>
    <w:basedOn w:val="a6"/>
    <w:link w:val="211"/>
    <w:uiPriority w:val="99"/>
    <w:qFormat/>
    <w:rsid w:val="00667692"/>
    <w:pPr>
      <w:spacing w:after="120" w:line="480" w:lineRule="auto"/>
    </w:pPr>
  </w:style>
  <w:style w:type="character" w:customStyle="1" w:styleId="af">
    <w:name w:val="Ссылка указателя"/>
    <w:qFormat/>
    <w:rsid w:val="00B93782"/>
  </w:style>
  <w:style w:type="paragraph" w:customStyle="1" w:styleId="14">
    <w:name w:val="Заголовок1"/>
    <w:basedOn w:val="a6"/>
    <w:next w:val="af0"/>
    <w:qFormat/>
    <w:rsid w:val="00B93782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f0">
    <w:name w:val="Body Text"/>
    <w:basedOn w:val="a6"/>
    <w:rsid w:val="00B93782"/>
    <w:pPr>
      <w:spacing w:after="140" w:line="276" w:lineRule="auto"/>
    </w:pPr>
  </w:style>
  <w:style w:type="paragraph" w:styleId="af1">
    <w:name w:val="List"/>
    <w:basedOn w:val="af0"/>
    <w:rsid w:val="00B93782"/>
    <w:rPr>
      <w:rFonts w:cs="Lucida Sans"/>
    </w:rPr>
  </w:style>
  <w:style w:type="paragraph" w:customStyle="1" w:styleId="15">
    <w:name w:val="Название объекта1"/>
    <w:basedOn w:val="a6"/>
    <w:qFormat/>
    <w:rsid w:val="00B93782"/>
    <w:pPr>
      <w:suppressLineNumbers/>
      <w:spacing w:before="120" w:after="120"/>
    </w:pPr>
    <w:rPr>
      <w:rFonts w:cs="Lucida Sans"/>
      <w:i/>
      <w:iCs/>
    </w:rPr>
  </w:style>
  <w:style w:type="paragraph" w:styleId="af2">
    <w:name w:val="index heading"/>
    <w:basedOn w:val="a6"/>
    <w:qFormat/>
    <w:rsid w:val="00B93782"/>
    <w:pPr>
      <w:suppressLineNumbers/>
    </w:pPr>
    <w:rPr>
      <w:rFonts w:cs="Lucida Sans"/>
    </w:rPr>
  </w:style>
  <w:style w:type="paragraph" w:customStyle="1" w:styleId="af3">
    <w:name w:val="ДАША"/>
    <w:basedOn w:val="af4"/>
    <w:qFormat/>
    <w:rsid w:val="00C2237D"/>
    <w:rPr>
      <w:rFonts w:ascii="Times New Roman" w:hAnsi="Times New Roman"/>
      <w:b/>
      <w:kern w:val="0"/>
      <w:sz w:val="32"/>
    </w:rPr>
  </w:style>
  <w:style w:type="paragraph" w:styleId="af4">
    <w:name w:val="Title"/>
    <w:basedOn w:val="a6"/>
    <w:next w:val="a6"/>
    <w:uiPriority w:val="10"/>
    <w:qFormat/>
    <w:rsid w:val="00C2237D"/>
    <w:pPr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customStyle="1" w:styleId="af5">
    <w:name w:val="Титульный лист"/>
    <w:basedOn w:val="af6"/>
    <w:uiPriority w:val="99"/>
    <w:qFormat/>
    <w:rsid w:val="00667692"/>
    <w:pPr>
      <w:spacing w:after="160"/>
      <w:ind w:firstLine="0"/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styleId="af6">
    <w:name w:val="Plain Text"/>
    <w:basedOn w:val="a6"/>
    <w:uiPriority w:val="99"/>
    <w:semiHidden/>
    <w:unhideWhenUsed/>
    <w:qFormat/>
    <w:rsid w:val="00667692"/>
    <w:rPr>
      <w:rFonts w:ascii="Consolas" w:hAnsi="Consolas" w:cs="Consolas"/>
      <w:sz w:val="21"/>
      <w:szCs w:val="21"/>
    </w:rPr>
  </w:style>
  <w:style w:type="paragraph" w:customStyle="1" w:styleId="24">
    <w:name w:val="титульный2"/>
    <w:basedOn w:val="af6"/>
    <w:uiPriority w:val="99"/>
    <w:qFormat/>
    <w:rsid w:val="00667692"/>
    <w:pPr>
      <w:spacing w:before="240" w:after="240" w:line="360" w:lineRule="auto"/>
      <w:ind w:firstLine="0"/>
      <w:jc w:val="center"/>
      <w:outlineLvl w:val="0"/>
    </w:pPr>
    <w:rPr>
      <w:rFonts w:ascii="Arial" w:hAnsi="Arial" w:cs="Arial"/>
      <w:i/>
      <w:sz w:val="24"/>
      <w:szCs w:val="24"/>
    </w:rPr>
  </w:style>
  <w:style w:type="paragraph" w:customStyle="1" w:styleId="af7">
    <w:name w:val="Верхний и нижний колонтитулы"/>
    <w:basedOn w:val="a6"/>
    <w:qFormat/>
    <w:rsid w:val="00B93782"/>
  </w:style>
  <w:style w:type="paragraph" w:customStyle="1" w:styleId="16">
    <w:name w:val="Верхний колонтитул1"/>
    <w:basedOn w:val="a6"/>
    <w:uiPriority w:val="99"/>
    <w:unhideWhenUsed/>
    <w:rsid w:val="00EE4A69"/>
    <w:pPr>
      <w:tabs>
        <w:tab w:val="center" w:pos="4677"/>
        <w:tab w:val="right" w:pos="9355"/>
      </w:tabs>
    </w:pPr>
  </w:style>
  <w:style w:type="paragraph" w:customStyle="1" w:styleId="17">
    <w:name w:val="Нижний колонтитул1"/>
    <w:basedOn w:val="a6"/>
    <w:uiPriority w:val="99"/>
    <w:unhideWhenUsed/>
    <w:rsid w:val="00EE4A69"/>
    <w:pPr>
      <w:tabs>
        <w:tab w:val="center" w:pos="4677"/>
        <w:tab w:val="right" w:pos="9355"/>
      </w:tabs>
    </w:pPr>
  </w:style>
  <w:style w:type="paragraph" w:customStyle="1" w:styleId="af8">
    <w:name w:val="Введение;Заключение"/>
    <w:autoRedefine/>
    <w:rsid w:val="00A0385A"/>
    <w:pPr>
      <w:spacing w:before="240" w:after="240" w:line="259" w:lineRule="auto"/>
      <w:jc w:val="center"/>
    </w:pPr>
    <w:rPr>
      <w:rFonts w:ascii="Times New Roman" w:eastAsia="Times New Roman" w:hAnsi="Times New Roman" w:cs="Arial"/>
      <w:b/>
      <w:sz w:val="32"/>
      <w:szCs w:val="24"/>
      <w:lang w:eastAsia="ru-RU"/>
    </w:rPr>
  </w:style>
  <w:style w:type="paragraph" w:customStyle="1" w:styleId="af9">
    <w:name w:val="Основной текст курсовой"/>
    <w:basedOn w:val="a6"/>
    <w:autoRedefine/>
    <w:qFormat/>
    <w:rsid w:val="00AC0A19"/>
    <w:pPr>
      <w:spacing w:line="360" w:lineRule="auto"/>
    </w:pPr>
    <w:rPr>
      <w:rFonts w:eastAsiaTheme="minorHAnsi"/>
      <w:color w:val="000000"/>
      <w:sz w:val="28"/>
      <w:szCs w:val="28"/>
      <w:shd w:val="clear" w:color="auto" w:fill="FFFFFF"/>
      <w:lang w:eastAsia="en-US"/>
    </w:rPr>
  </w:style>
  <w:style w:type="paragraph" w:customStyle="1" w:styleId="a3">
    <w:name w:val="Главы"/>
    <w:basedOn w:val="a6"/>
    <w:link w:val="afa"/>
    <w:autoRedefine/>
    <w:qFormat/>
    <w:rsid w:val="003618E4"/>
    <w:pPr>
      <w:numPr>
        <w:ilvl w:val="2"/>
        <w:numId w:val="22"/>
      </w:numPr>
      <w:spacing w:before="120" w:after="120" w:line="360" w:lineRule="auto"/>
      <w:jc w:val="left"/>
      <w:outlineLvl w:val="0"/>
    </w:pPr>
    <w:rPr>
      <w:rFonts w:eastAsiaTheme="majorEastAsia"/>
      <w:b/>
      <w:sz w:val="32"/>
      <w:szCs w:val="32"/>
    </w:rPr>
  </w:style>
  <w:style w:type="paragraph" w:customStyle="1" w:styleId="afb">
    <w:name w:val="Введение;Заключение"/>
    <w:basedOn w:val="af8"/>
    <w:rsid w:val="009C3388"/>
  </w:style>
  <w:style w:type="paragraph" w:customStyle="1" w:styleId="a2">
    <w:name w:val="параграфы"/>
    <w:basedOn w:val="a3"/>
    <w:link w:val="afc"/>
    <w:qFormat/>
    <w:rsid w:val="00D01A7B"/>
    <w:pPr>
      <w:numPr>
        <w:ilvl w:val="1"/>
      </w:numPr>
      <w:spacing w:before="240" w:after="240"/>
      <w:outlineLvl w:val="1"/>
    </w:pPr>
  </w:style>
  <w:style w:type="paragraph" w:customStyle="1" w:styleId="afd">
    <w:name w:val="пункты"/>
    <w:basedOn w:val="a3"/>
    <w:autoRedefine/>
    <w:qFormat/>
    <w:rsid w:val="000B4433"/>
    <w:pPr>
      <w:outlineLvl w:val="2"/>
    </w:pPr>
  </w:style>
  <w:style w:type="paragraph" w:customStyle="1" w:styleId="a1">
    <w:name w:val="Список курсовой"/>
    <w:basedOn w:val="a6"/>
    <w:autoRedefine/>
    <w:qFormat/>
    <w:rsid w:val="00000CAC"/>
    <w:pPr>
      <w:numPr>
        <w:numId w:val="6"/>
      </w:numPr>
      <w:spacing w:line="360" w:lineRule="auto"/>
      <w:ind w:left="1789"/>
    </w:pPr>
    <w:rPr>
      <w:sz w:val="28"/>
    </w:rPr>
  </w:style>
  <w:style w:type="paragraph" w:customStyle="1" w:styleId="a0">
    <w:name w:val="Название рисунков"/>
    <w:basedOn w:val="a6"/>
    <w:next w:val="a6"/>
    <w:autoRedefine/>
    <w:qFormat/>
    <w:rsid w:val="00B37938"/>
    <w:pPr>
      <w:numPr>
        <w:numId w:val="2"/>
      </w:numPr>
      <w:spacing w:before="240" w:after="240"/>
      <w:jc w:val="center"/>
    </w:pPr>
    <w:rPr>
      <w:color w:val="000000"/>
      <w:lang w:eastAsia="en-US"/>
    </w:rPr>
  </w:style>
  <w:style w:type="paragraph" w:customStyle="1" w:styleId="a4">
    <w:name w:val="Название таблиц"/>
    <w:basedOn w:val="af9"/>
    <w:next w:val="a6"/>
    <w:autoRedefine/>
    <w:qFormat/>
    <w:rsid w:val="00081649"/>
    <w:pPr>
      <w:numPr>
        <w:numId w:val="3"/>
      </w:numPr>
      <w:spacing w:line="240" w:lineRule="auto"/>
      <w:jc w:val="left"/>
    </w:pPr>
  </w:style>
  <w:style w:type="paragraph" w:customStyle="1" w:styleId="afe">
    <w:name w:val="код"/>
    <w:basedOn w:val="af9"/>
    <w:qFormat/>
    <w:rsid w:val="00081649"/>
    <w:pPr>
      <w:jc w:val="left"/>
    </w:pPr>
    <w:rPr>
      <w:rFonts w:ascii="Courier New" w:hAnsi="Courier New"/>
    </w:rPr>
  </w:style>
  <w:style w:type="paragraph" w:customStyle="1" w:styleId="aff">
    <w:name w:val="Список используемых источников"/>
    <w:basedOn w:val="af9"/>
    <w:qFormat/>
    <w:rsid w:val="00081649"/>
    <w:pPr>
      <w:jc w:val="center"/>
    </w:pPr>
    <w:rPr>
      <w:b/>
      <w:sz w:val="32"/>
    </w:rPr>
  </w:style>
  <w:style w:type="paragraph" w:customStyle="1" w:styleId="a">
    <w:name w:val="Текст списка истользуемой литературы"/>
    <w:basedOn w:val="af9"/>
    <w:qFormat/>
    <w:rsid w:val="00720A38"/>
    <w:pPr>
      <w:numPr>
        <w:numId w:val="4"/>
      </w:numPr>
    </w:pPr>
  </w:style>
  <w:style w:type="paragraph" w:customStyle="1" w:styleId="aff0">
    <w:name w:val="приложения"/>
    <w:basedOn w:val="af8"/>
    <w:qFormat/>
    <w:rsid w:val="008507B7"/>
    <w:pPr>
      <w:spacing w:line="240" w:lineRule="auto"/>
    </w:pPr>
  </w:style>
  <w:style w:type="paragraph" w:customStyle="1" w:styleId="aff1">
    <w:name w:val="названия приложений"/>
    <w:basedOn w:val="aff0"/>
    <w:autoRedefine/>
    <w:qFormat/>
    <w:rsid w:val="00720A38"/>
    <w:pPr>
      <w:ind w:left="720" w:hanging="360"/>
    </w:pPr>
  </w:style>
  <w:style w:type="paragraph" w:customStyle="1" w:styleId="aff2">
    <w:name w:val="Текст курсовой"/>
    <w:basedOn w:val="a6"/>
    <w:autoRedefine/>
    <w:qFormat/>
    <w:rsid w:val="006A20D8"/>
    <w:pPr>
      <w:tabs>
        <w:tab w:val="left" w:pos="726"/>
      </w:tabs>
      <w:spacing w:line="360" w:lineRule="auto"/>
    </w:pPr>
    <w:rPr>
      <w:rFonts w:eastAsia="Times-Roman"/>
      <w:sz w:val="28"/>
      <w:szCs w:val="22"/>
      <w:shd w:val="clear" w:color="auto" w:fill="FFFFFF"/>
      <w:lang w:eastAsia="en-US"/>
    </w:rPr>
  </w:style>
  <w:style w:type="paragraph" w:styleId="aff3">
    <w:name w:val="List Paragraph"/>
    <w:basedOn w:val="a6"/>
    <w:link w:val="aff4"/>
    <w:uiPriority w:val="34"/>
    <w:qFormat/>
    <w:rsid w:val="00281AC6"/>
    <w:pPr>
      <w:spacing w:after="200" w:line="276" w:lineRule="auto"/>
      <w:ind w:left="720" w:firstLine="0"/>
      <w:contextualSpacing/>
      <w:jc w:val="left"/>
    </w:pPr>
    <w:rPr>
      <w:sz w:val="28"/>
      <w:szCs w:val="28"/>
      <w:lang w:eastAsia="en-US"/>
    </w:rPr>
  </w:style>
  <w:style w:type="paragraph" w:customStyle="1" w:styleId="111">
    <w:name w:val="Оглавление 11"/>
    <w:basedOn w:val="a6"/>
    <w:next w:val="a6"/>
    <w:autoRedefine/>
    <w:uiPriority w:val="39"/>
    <w:unhideWhenUsed/>
    <w:rsid w:val="008932A1"/>
    <w:pPr>
      <w:spacing w:after="100"/>
    </w:pPr>
  </w:style>
  <w:style w:type="paragraph" w:customStyle="1" w:styleId="212">
    <w:name w:val="Оглавление 21"/>
    <w:basedOn w:val="a6"/>
    <w:next w:val="a6"/>
    <w:autoRedefine/>
    <w:uiPriority w:val="39"/>
    <w:unhideWhenUsed/>
    <w:rsid w:val="008932A1"/>
    <w:pPr>
      <w:spacing w:after="100"/>
      <w:ind w:left="240"/>
    </w:pPr>
  </w:style>
  <w:style w:type="paragraph" w:customStyle="1" w:styleId="311">
    <w:name w:val="Оглавление 31"/>
    <w:basedOn w:val="a6"/>
    <w:next w:val="a6"/>
    <w:autoRedefine/>
    <w:uiPriority w:val="39"/>
    <w:unhideWhenUsed/>
    <w:rsid w:val="008932A1"/>
    <w:pPr>
      <w:spacing w:after="100"/>
      <w:ind w:left="480"/>
    </w:pPr>
  </w:style>
  <w:style w:type="paragraph" w:styleId="aff5">
    <w:name w:val="Balloon Text"/>
    <w:basedOn w:val="a6"/>
    <w:link w:val="aff6"/>
    <w:uiPriority w:val="99"/>
    <w:semiHidden/>
    <w:unhideWhenUsed/>
    <w:rsid w:val="00D4447D"/>
    <w:rPr>
      <w:rFonts w:ascii="Tahoma" w:hAnsi="Tahoma" w:cs="Tahoma"/>
      <w:sz w:val="16"/>
      <w:szCs w:val="16"/>
    </w:rPr>
  </w:style>
  <w:style w:type="character" w:customStyle="1" w:styleId="aff6">
    <w:name w:val="Текст выноски Знак"/>
    <w:basedOn w:val="a7"/>
    <w:link w:val="aff5"/>
    <w:uiPriority w:val="99"/>
    <w:semiHidden/>
    <w:rsid w:val="00D4447D"/>
    <w:rPr>
      <w:rFonts w:ascii="Tahoma" w:eastAsia="Times New Roman" w:hAnsi="Tahoma" w:cs="Tahoma"/>
      <w:sz w:val="16"/>
      <w:szCs w:val="16"/>
      <w:lang w:eastAsia="ru-RU"/>
    </w:rPr>
  </w:style>
  <w:style w:type="paragraph" w:styleId="18">
    <w:name w:val="toc 1"/>
    <w:basedOn w:val="a6"/>
    <w:next w:val="a6"/>
    <w:autoRedefine/>
    <w:uiPriority w:val="39"/>
    <w:unhideWhenUsed/>
    <w:rsid w:val="00086AE7"/>
    <w:pPr>
      <w:spacing w:after="100"/>
    </w:pPr>
    <w:rPr>
      <w:sz w:val="28"/>
    </w:rPr>
  </w:style>
  <w:style w:type="paragraph" w:styleId="25">
    <w:name w:val="toc 2"/>
    <w:basedOn w:val="a6"/>
    <w:next w:val="a6"/>
    <w:autoRedefine/>
    <w:uiPriority w:val="39"/>
    <w:unhideWhenUsed/>
    <w:rsid w:val="00A34BEE"/>
    <w:pPr>
      <w:tabs>
        <w:tab w:val="left" w:pos="1540"/>
        <w:tab w:val="right" w:leader="dot" w:pos="9344"/>
      </w:tabs>
      <w:spacing w:after="100" w:line="360" w:lineRule="auto"/>
      <w:ind w:left="480"/>
    </w:pPr>
    <w:rPr>
      <w:sz w:val="28"/>
    </w:rPr>
  </w:style>
  <w:style w:type="paragraph" w:styleId="33">
    <w:name w:val="toc 3"/>
    <w:basedOn w:val="a6"/>
    <w:next w:val="a6"/>
    <w:autoRedefine/>
    <w:uiPriority w:val="39"/>
    <w:unhideWhenUsed/>
    <w:rsid w:val="00A34BEE"/>
    <w:pPr>
      <w:tabs>
        <w:tab w:val="left" w:pos="1969"/>
        <w:tab w:val="right" w:leader="dot" w:pos="9344"/>
      </w:tabs>
      <w:spacing w:after="100" w:line="360" w:lineRule="auto"/>
      <w:ind w:left="708"/>
    </w:pPr>
    <w:rPr>
      <w:sz w:val="28"/>
    </w:rPr>
  </w:style>
  <w:style w:type="character" w:styleId="aff7">
    <w:name w:val="Hyperlink"/>
    <w:basedOn w:val="a7"/>
    <w:uiPriority w:val="99"/>
    <w:unhideWhenUsed/>
    <w:rsid w:val="00086AE7"/>
    <w:rPr>
      <w:color w:val="0563C1" w:themeColor="hyperlink"/>
      <w:u w:val="single"/>
    </w:rPr>
  </w:style>
  <w:style w:type="paragraph" w:customStyle="1" w:styleId="aff8">
    <w:name w:val="Введение"/>
    <w:aliases w:val="Заключение"/>
    <w:basedOn w:val="af8"/>
    <w:rsid w:val="00086AE7"/>
  </w:style>
  <w:style w:type="paragraph" w:styleId="aff9">
    <w:name w:val="header"/>
    <w:basedOn w:val="a6"/>
    <w:link w:val="19"/>
    <w:uiPriority w:val="99"/>
    <w:unhideWhenUsed/>
    <w:rsid w:val="002E5AAE"/>
    <w:pPr>
      <w:tabs>
        <w:tab w:val="center" w:pos="4677"/>
        <w:tab w:val="right" w:pos="9355"/>
      </w:tabs>
    </w:pPr>
  </w:style>
  <w:style w:type="character" w:customStyle="1" w:styleId="19">
    <w:name w:val="Верхний колонтитул Знак1"/>
    <w:basedOn w:val="a7"/>
    <w:link w:val="aff9"/>
    <w:uiPriority w:val="99"/>
    <w:rsid w:val="002E5AA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a">
    <w:name w:val="footer"/>
    <w:basedOn w:val="a6"/>
    <w:link w:val="1a"/>
    <w:uiPriority w:val="99"/>
    <w:unhideWhenUsed/>
    <w:rsid w:val="002E5AAE"/>
    <w:pPr>
      <w:tabs>
        <w:tab w:val="center" w:pos="4677"/>
        <w:tab w:val="right" w:pos="9355"/>
      </w:tabs>
    </w:pPr>
  </w:style>
  <w:style w:type="character" w:customStyle="1" w:styleId="1a">
    <w:name w:val="Нижний колонтитул Знак1"/>
    <w:basedOn w:val="a7"/>
    <w:link w:val="affa"/>
    <w:uiPriority w:val="99"/>
    <w:rsid w:val="002E5AA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b">
    <w:name w:val="Normal (Web)"/>
    <w:basedOn w:val="a6"/>
    <w:uiPriority w:val="99"/>
    <w:unhideWhenUsed/>
    <w:rsid w:val="001F16E2"/>
    <w:pPr>
      <w:suppressAutoHyphens w:val="0"/>
      <w:spacing w:before="100" w:beforeAutospacing="1" w:after="100" w:afterAutospacing="1"/>
      <w:ind w:firstLine="0"/>
      <w:jc w:val="left"/>
    </w:pPr>
  </w:style>
  <w:style w:type="paragraph" w:customStyle="1" w:styleId="listitem">
    <w:name w:val="list__item"/>
    <w:basedOn w:val="a6"/>
    <w:rsid w:val="001F16E2"/>
    <w:pPr>
      <w:suppressAutoHyphens w:val="0"/>
      <w:spacing w:before="100" w:beforeAutospacing="1" w:after="100" w:afterAutospacing="1"/>
      <w:ind w:firstLine="0"/>
      <w:jc w:val="left"/>
    </w:pPr>
  </w:style>
  <w:style w:type="character" w:styleId="HTML">
    <w:name w:val="HTML Code"/>
    <w:basedOn w:val="a7"/>
    <w:uiPriority w:val="99"/>
    <w:semiHidden/>
    <w:unhideWhenUsed/>
    <w:rsid w:val="005B59EB"/>
    <w:rPr>
      <w:rFonts w:ascii="Courier New" w:eastAsia="Times New Roman" w:hAnsi="Courier New" w:cs="Courier New"/>
      <w:sz w:val="20"/>
      <w:szCs w:val="20"/>
    </w:rPr>
  </w:style>
  <w:style w:type="character" w:styleId="affc">
    <w:name w:val="FollowedHyperlink"/>
    <w:basedOn w:val="a7"/>
    <w:uiPriority w:val="99"/>
    <w:semiHidden/>
    <w:unhideWhenUsed/>
    <w:rsid w:val="005B59EB"/>
    <w:rPr>
      <w:color w:val="954F72" w:themeColor="followedHyperlink"/>
      <w:u w:val="single"/>
    </w:rPr>
  </w:style>
  <w:style w:type="character" w:styleId="affd">
    <w:name w:val="Strong"/>
    <w:basedOn w:val="a7"/>
    <w:uiPriority w:val="22"/>
    <w:qFormat/>
    <w:rsid w:val="009F7050"/>
    <w:rPr>
      <w:b/>
      <w:bCs/>
    </w:rPr>
  </w:style>
  <w:style w:type="paragraph" w:customStyle="1" w:styleId="inline-listitem">
    <w:name w:val="inline-list__item"/>
    <w:basedOn w:val="a6"/>
    <w:rsid w:val="00456BA2"/>
    <w:pPr>
      <w:suppressAutoHyphens w:val="0"/>
      <w:spacing w:before="100" w:beforeAutospacing="1" w:after="100" w:afterAutospacing="1"/>
      <w:ind w:firstLine="0"/>
      <w:jc w:val="left"/>
    </w:pPr>
  </w:style>
  <w:style w:type="paragraph" w:customStyle="1" w:styleId="mynormal">
    <w:name w:val="mynormal"/>
    <w:basedOn w:val="a6"/>
    <w:rsid w:val="00AB47B2"/>
    <w:pPr>
      <w:suppressAutoHyphens w:val="0"/>
      <w:spacing w:before="100" w:beforeAutospacing="1" w:after="100" w:afterAutospacing="1"/>
      <w:ind w:firstLine="0"/>
      <w:jc w:val="left"/>
    </w:pPr>
  </w:style>
  <w:style w:type="character" w:customStyle="1" w:styleId="WW8Num9z6">
    <w:name w:val="WW8Num9z6"/>
    <w:rsid w:val="00AC0A19"/>
  </w:style>
  <w:style w:type="character" w:customStyle="1" w:styleId="Heading2Char">
    <w:name w:val="Heading 2 Char"/>
    <w:rsid w:val="00462046"/>
    <w:rPr>
      <w:rFonts w:ascii="Times New Roman" w:eastAsia="Times New Roman" w:hAnsi="Times New Roman" w:cs="Times New Roman"/>
      <w:b/>
      <w:color w:val="000000"/>
      <w:sz w:val="28"/>
    </w:rPr>
  </w:style>
  <w:style w:type="paragraph" w:customStyle="1" w:styleId="a5">
    <w:name w:val="Ненумерованный список"/>
    <w:basedOn w:val="a1"/>
    <w:qFormat/>
    <w:rsid w:val="00000CAC"/>
    <w:pPr>
      <w:numPr>
        <w:numId w:val="5"/>
      </w:numPr>
    </w:pPr>
  </w:style>
  <w:style w:type="paragraph" w:styleId="affe">
    <w:name w:val="caption"/>
    <w:basedOn w:val="a6"/>
    <w:next w:val="a6"/>
    <w:uiPriority w:val="35"/>
    <w:unhideWhenUsed/>
    <w:qFormat/>
    <w:rsid w:val="006D0796"/>
    <w:pPr>
      <w:spacing w:before="100" w:after="100" w:line="360" w:lineRule="auto"/>
    </w:pPr>
    <w:rPr>
      <w:b/>
      <w:bCs/>
      <w:sz w:val="20"/>
      <w:szCs w:val="20"/>
      <w:lang w:eastAsia="ar-SA"/>
    </w:rPr>
  </w:style>
  <w:style w:type="character" w:customStyle="1" w:styleId="aff4">
    <w:name w:val="Абзац списка Знак"/>
    <w:basedOn w:val="a7"/>
    <w:link w:val="aff3"/>
    <w:uiPriority w:val="34"/>
    <w:locked/>
    <w:rsid w:val="006D0796"/>
    <w:rPr>
      <w:rFonts w:ascii="Times New Roman" w:eastAsia="Times New Roman" w:hAnsi="Times New Roman" w:cs="Times New Roman"/>
      <w:sz w:val="28"/>
      <w:szCs w:val="28"/>
    </w:rPr>
  </w:style>
  <w:style w:type="character" w:customStyle="1" w:styleId="1b">
    <w:name w:val="1 Знак"/>
    <w:basedOn w:val="a7"/>
    <w:link w:val="1"/>
    <w:locked/>
    <w:rsid w:val="006D0796"/>
    <w:rPr>
      <w:rFonts w:ascii="Arial" w:hAnsi="Arial" w:cs="Arial"/>
      <w:b/>
      <w:sz w:val="28"/>
      <w:szCs w:val="24"/>
      <w:lang w:eastAsia="ar-SA"/>
    </w:rPr>
  </w:style>
  <w:style w:type="paragraph" w:customStyle="1" w:styleId="1">
    <w:name w:val="1"/>
    <w:basedOn w:val="a6"/>
    <w:link w:val="1b"/>
    <w:qFormat/>
    <w:rsid w:val="006D0796"/>
    <w:pPr>
      <w:numPr>
        <w:numId w:val="7"/>
      </w:numPr>
      <w:spacing w:before="100" w:after="100" w:line="360" w:lineRule="auto"/>
      <w:jc w:val="left"/>
    </w:pPr>
    <w:rPr>
      <w:rFonts w:ascii="Arial" w:eastAsiaTheme="minorHAnsi" w:hAnsi="Arial" w:cs="Arial"/>
      <w:b/>
      <w:sz w:val="28"/>
      <w:lang w:eastAsia="ar-SA"/>
    </w:rPr>
  </w:style>
  <w:style w:type="character" w:customStyle="1" w:styleId="26">
    <w:name w:val="2 Знак"/>
    <w:basedOn w:val="a7"/>
    <w:link w:val="2"/>
    <w:locked/>
    <w:rsid w:val="006D0796"/>
    <w:rPr>
      <w:rFonts w:ascii="Arial" w:hAnsi="Arial" w:cs="Arial"/>
      <w:b/>
      <w:sz w:val="28"/>
      <w:szCs w:val="24"/>
      <w:lang w:eastAsia="ar-SA"/>
    </w:rPr>
  </w:style>
  <w:style w:type="paragraph" w:customStyle="1" w:styleId="2">
    <w:name w:val="2"/>
    <w:basedOn w:val="a6"/>
    <w:link w:val="26"/>
    <w:qFormat/>
    <w:rsid w:val="006D0796"/>
    <w:pPr>
      <w:numPr>
        <w:ilvl w:val="1"/>
        <w:numId w:val="7"/>
      </w:numPr>
      <w:spacing w:before="100" w:after="100" w:line="360" w:lineRule="auto"/>
      <w:jc w:val="left"/>
    </w:pPr>
    <w:rPr>
      <w:rFonts w:ascii="Arial" w:eastAsiaTheme="minorHAnsi" w:hAnsi="Arial" w:cs="Arial"/>
      <w:b/>
      <w:sz w:val="28"/>
      <w:lang w:eastAsia="ar-SA"/>
    </w:rPr>
  </w:style>
  <w:style w:type="character" w:customStyle="1" w:styleId="34">
    <w:name w:val="3 Знак"/>
    <w:basedOn w:val="aff4"/>
    <w:link w:val="3"/>
    <w:locked/>
    <w:rsid w:val="006D0796"/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3">
    <w:name w:val="3"/>
    <w:basedOn w:val="aff3"/>
    <w:link w:val="34"/>
    <w:qFormat/>
    <w:rsid w:val="006D0796"/>
    <w:pPr>
      <w:numPr>
        <w:ilvl w:val="2"/>
        <w:numId w:val="7"/>
      </w:numPr>
      <w:spacing w:before="100" w:after="100" w:line="360" w:lineRule="auto"/>
      <w:jc w:val="both"/>
    </w:pPr>
    <w:rPr>
      <w:b/>
    </w:rPr>
  </w:style>
  <w:style w:type="character" w:customStyle="1" w:styleId="40">
    <w:name w:val="4 Знак"/>
    <w:basedOn w:val="aff4"/>
    <w:link w:val="4"/>
    <w:locked/>
    <w:rsid w:val="006D0796"/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4">
    <w:name w:val="4"/>
    <w:basedOn w:val="aff3"/>
    <w:link w:val="40"/>
    <w:qFormat/>
    <w:rsid w:val="006D0796"/>
    <w:pPr>
      <w:numPr>
        <w:ilvl w:val="3"/>
        <w:numId w:val="7"/>
      </w:numPr>
      <w:spacing w:before="100" w:after="100" w:line="360" w:lineRule="auto"/>
      <w:jc w:val="both"/>
    </w:pPr>
    <w:rPr>
      <w:b/>
    </w:rPr>
  </w:style>
  <w:style w:type="paragraph" w:customStyle="1" w:styleId="47">
    <w:name w:val="4.7 Подзагаловок"/>
    <w:basedOn w:val="a2"/>
    <w:link w:val="470"/>
    <w:qFormat/>
    <w:rsid w:val="0040533C"/>
    <w:pPr>
      <w:numPr>
        <w:ilvl w:val="0"/>
        <w:numId w:val="20"/>
      </w:numPr>
    </w:pPr>
  </w:style>
  <w:style w:type="character" w:customStyle="1" w:styleId="afa">
    <w:name w:val="Главы Знак"/>
    <w:basedOn w:val="a7"/>
    <w:link w:val="a3"/>
    <w:rsid w:val="003618E4"/>
    <w:rPr>
      <w:rFonts w:ascii="Times New Roman" w:eastAsiaTheme="majorEastAsia" w:hAnsi="Times New Roman" w:cs="Times New Roman"/>
      <w:b/>
      <w:sz w:val="32"/>
      <w:szCs w:val="32"/>
      <w:lang w:eastAsia="ru-RU"/>
    </w:rPr>
  </w:style>
  <w:style w:type="character" w:customStyle="1" w:styleId="afc">
    <w:name w:val="параграфы Знак"/>
    <w:basedOn w:val="afa"/>
    <w:link w:val="a2"/>
    <w:rsid w:val="0040533C"/>
    <w:rPr>
      <w:rFonts w:ascii="Times New Roman" w:eastAsiaTheme="majorEastAsia" w:hAnsi="Times New Roman" w:cs="Times New Roman"/>
      <w:b/>
      <w:sz w:val="32"/>
      <w:szCs w:val="32"/>
      <w:lang w:eastAsia="ru-RU"/>
    </w:rPr>
  </w:style>
  <w:style w:type="character" w:customStyle="1" w:styleId="470">
    <w:name w:val="4.7 Подзагаловок Знак"/>
    <w:basedOn w:val="afc"/>
    <w:link w:val="47"/>
    <w:rsid w:val="0040533C"/>
    <w:rPr>
      <w:rFonts w:ascii="Times New Roman" w:eastAsiaTheme="majorEastAsia" w:hAnsi="Times New Roman" w:cs="Times New Roman"/>
      <w:b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3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9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6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2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0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87209">
          <w:marLeft w:val="0"/>
          <w:marRight w:val="0"/>
          <w:marTop w:val="0"/>
          <w:marBottom w:val="3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7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864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20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728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5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03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67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9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03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750134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305503">
                      <w:marLeft w:val="0"/>
                      <w:marRight w:val="-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308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4992583">
          <w:marLeft w:val="-4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76471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15E208-0EE7-4E25-800E-5628FE5660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</Pages>
  <Words>2093</Words>
  <Characters>11933</Characters>
  <Application>Microsoft Office Word</Application>
  <DocSecurity>0</DocSecurity>
  <Lines>99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Гончарова</dc:creator>
  <dc:description/>
  <cp:lastModifiedBy>Раф</cp:lastModifiedBy>
  <cp:revision>10</cp:revision>
  <dcterms:created xsi:type="dcterms:W3CDTF">2021-11-10T02:39:00Z</dcterms:created>
  <dcterms:modified xsi:type="dcterms:W3CDTF">2021-11-10T10:23:00Z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